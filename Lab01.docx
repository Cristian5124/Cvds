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35A80D" w14:textId="77777777" w:rsidR="00CA1C13" w:rsidRPr="00D51D60" w:rsidRDefault="00CA1C13" w:rsidP="00CA1C13">
      <w:pPr>
        <w:jc w:val="center"/>
        <w:rPr>
          <w:rFonts w:ascii="Arial" w:hAnsi="Arial" w:cs="Arial"/>
          <w:b/>
          <w:sz w:val="24"/>
          <w:szCs w:val="24"/>
        </w:rPr>
      </w:pPr>
    </w:p>
    <w:p w14:paraId="23E01A43" w14:textId="77777777" w:rsidR="00CA1C13" w:rsidRPr="00D51D60" w:rsidRDefault="00CA1C13" w:rsidP="00CA1C13">
      <w:pPr>
        <w:pStyle w:val="Heading1"/>
        <w:jc w:val="center"/>
        <w:rPr>
          <w:bCs w:val="0"/>
        </w:rPr>
      </w:pPr>
      <w:r w:rsidRPr="00D51D60">
        <w:rPr>
          <w:bCs w:val="0"/>
        </w:rPr>
        <w:t>LABORATORIO 1- INTRODUCCIÓN GIT</w:t>
      </w:r>
    </w:p>
    <w:p w14:paraId="3D7CE57F" w14:textId="2824B929" w:rsidR="00CA1C13" w:rsidRPr="00D51D60" w:rsidRDefault="00CA1C13" w:rsidP="00CA1C13">
      <w:pPr>
        <w:jc w:val="center"/>
        <w:rPr>
          <w:rFonts w:ascii="Arial" w:hAnsi="Arial" w:cs="Arial"/>
          <w:b/>
          <w:sz w:val="24"/>
          <w:szCs w:val="24"/>
        </w:rPr>
      </w:pPr>
      <w:r w:rsidRPr="00D51D60">
        <w:rPr>
          <w:rFonts w:ascii="Arial" w:hAnsi="Arial" w:cs="Arial"/>
          <w:b/>
          <w:sz w:val="24"/>
          <w:szCs w:val="24"/>
        </w:rPr>
        <w:t xml:space="preserve"> </w:t>
      </w:r>
    </w:p>
    <w:p w14:paraId="7B7D0CD4" w14:textId="77777777" w:rsidR="00CA1C13" w:rsidRPr="00D51D60" w:rsidRDefault="00CA1C13" w:rsidP="00CA1C13">
      <w:pPr>
        <w:jc w:val="center"/>
        <w:rPr>
          <w:rFonts w:ascii="Arial" w:hAnsi="Arial" w:cs="Arial"/>
          <w:sz w:val="24"/>
          <w:szCs w:val="24"/>
        </w:rPr>
      </w:pPr>
    </w:p>
    <w:p w14:paraId="07621D1A" w14:textId="77777777" w:rsidR="00CA1C13" w:rsidRPr="00D51D60" w:rsidRDefault="00CA1C13" w:rsidP="00CA1C13">
      <w:pPr>
        <w:jc w:val="center"/>
        <w:rPr>
          <w:rFonts w:ascii="Arial" w:hAnsi="Arial" w:cs="Arial"/>
          <w:sz w:val="24"/>
          <w:szCs w:val="24"/>
        </w:rPr>
      </w:pPr>
    </w:p>
    <w:p w14:paraId="5A031A21" w14:textId="77777777" w:rsidR="00CA1C13" w:rsidRPr="00D51D60" w:rsidRDefault="00CA1C13" w:rsidP="00CA1C13">
      <w:pPr>
        <w:jc w:val="center"/>
        <w:rPr>
          <w:rFonts w:ascii="Arial" w:hAnsi="Arial" w:cs="Arial"/>
          <w:sz w:val="24"/>
          <w:szCs w:val="24"/>
        </w:rPr>
      </w:pPr>
    </w:p>
    <w:p w14:paraId="440E39DB" w14:textId="77777777" w:rsidR="00CA1C13" w:rsidRPr="00D51D60" w:rsidRDefault="00CA1C13" w:rsidP="00CA1C13">
      <w:pPr>
        <w:jc w:val="center"/>
        <w:rPr>
          <w:rFonts w:ascii="Arial" w:hAnsi="Arial" w:cs="Arial"/>
          <w:sz w:val="24"/>
          <w:szCs w:val="24"/>
        </w:rPr>
      </w:pPr>
      <w:r w:rsidRPr="00D51D60">
        <w:rPr>
          <w:rFonts w:ascii="Arial" w:hAnsi="Arial" w:cs="Arial"/>
          <w:sz w:val="24"/>
          <w:szCs w:val="24"/>
        </w:rPr>
        <w:t>CRISTIAN DAVID POLO GARRIDO</w:t>
      </w:r>
    </w:p>
    <w:p w14:paraId="70CE668A" w14:textId="77777777" w:rsidR="00CA1C13" w:rsidRPr="00D51D60" w:rsidRDefault="00CA1C13" w:rsidP="00CA1C13">
      <w:pPr>
        <w:jc w:val="center"/>
        <w:rPr>
          <w:rFonts w:ascii="Arial" w:hAnsi="Arial" w:cs="Arial"/>
          <w:sz w:val="24"/>
          <w:szCs w:val="24"/>
        </w:rPr>
      </w:pPr>
    </w:p>
    <w:p w14:paraId="3940B01F" w14:textId="77777777" w:rsidR="00CA1C13" w:rsidRPr="00D51D60" w:rsidRDefault="00CA1C13" w:rsidP="00CA1C13">
      <w:pPr>
        <w:jc w:val="center"/>
        <w:rPr>
          <w:rFonts w:ascii="Arial" w:hAnsi="Arial" w:cs="Arial"/>
          <w:sz w:val="24"/>
          <w:szCs w:val="24"/>
        </w:rPr>
      </w:pPr>
    </w:p>
    <w:p w14:paraId="01B17600" w14:textId="77777777" w:rsidR="00CA1C13" w:rsidRPr="00D51D60" w:rsidRDefault="00CA1C13" w:rsidP="00CA1C13">
      <w:pPr>
        <w:jc w:val="center"/>
        <w:rPr>
          <w:rFonts w:ascii="Arial" w:hAnsi="Arial" w:cs="Arial"/>
          <w:sz w:val="24"/>
          <w:szCs w:val="24"/>
        </w:rPr>
      </w:pPr>
    </w:p>
    <w:p w14:paraId="10087E39" w14:textId="77777777" w:rsidR="00CA1C13" w:rsidRPr="00D51D60" w:rsidRDefault="00CA1C13" w:rsidP="00CA1C13">
      <w:pPr>
        <w:jc w:val="center"/>
        <w:rPr>
          <w:rFonts w:ascii="Arial" w:hAnsi="Arial" w:cs="Arial"/>
          <w:sz w:val="24"/>
          <w:szCs w:val="24"/>
        </w:rPr>
      </w:pPr>
    </w:p>
    <w:p w14:paraId="30DF083C" w14:textId="02B46725" w:rsidR="00CA1C13" w:rsidRPr="00D51D60" w:rsidRDefault="00CA1C13" w:rsidP="00CA1C13">
      <w:pPr>
        <w:jc w:val="center"/>
        <w:rPr>
          <w:rFonts w:ascii="Arial" w:hAnsi="Arial" w:cs="Arial"/>
          <w:sz w:val="24"/>
          <w:szCs w:val="24"/>
        </w:rPr>
      </w:pPr>
      <w:r w:rsidRPr="00D51D60">
        <w:rPr>
          <w:rFonts w:ascii="Arial" w:hAnsi="Arial" w:cs="Arial"/>
          <w:sz w:val="24"/>
          <w:szCs w:val="24"/>
        </w:rPr>
        <w:t>Laboratorio 1 correspondiente al primer tercio</w:t>
      </w:r>
    </w:p>
    <w:p w14:paraId="774BA0C3" w14:textId="77777777" w:rsidR="00CA1C13" w:rsidRPr="00D51D60" w:rsidRDefault="00CA1C13" w:rsidP="00CA1C13">
      <w:pPr>
        <w:jc w:val="center"/>
        <w:rPr>
          <w:rFonts w:ascii="Arial" w:hAnsi="Arial" w:cs="Arial"/>
          <w:sz w:val="24"/>
          <w:szCs w:val="24"/>
        </w:rPr>
      </w:pPr>
    </w:p>
    <w:p w14:paraId="2B63572C" w14:textId="77777777" w:rsidR="00CA1C13" w:rsidRPr="00D51D60" w:rsidRDefault="00CA1C13" w:rsidP="00CA1C13">
      <w:pPr>
        <w:jc w:val="center"/>
        <w:rPr>
          <w:rFonts w:ascii="Arial" w:hAnsi="Arial" w:cs="Arial"/>
          <w:sz w:val="24"/>
          <w:szCs w:val="24"/>
        </w:rPr>
      </w:pPr>
    </w:p>
    <w:p w14:paraId="2642A663" w14:textId="77777777" w:rsidR="00CA1C13" w:rsidRPr="00D51D60" w:rsidRDefault="00CA1C13" w:rsidP="00CA1C13">
      <w:pPr>
        <w:jc w:val="center"/>
        <w:rPr>
          <w:rFonts w:ascii="Arial" w:hAnsi="Arial" w:cs="Arial"/>
          <w:sz w:val="24"/>
          <w:szCs w:val="24"/>
        </w:rPr>
      </w:pPr>
      <w:r w:rsidRPr="00D51D60">
        <w:rPr>
          <w:rFonts w:ascii="Arial" w:hAnsi="Arial" w:cs="Arial"/>
          <w:sz w:val="24"/>
          <w:szCs w:val="24"/>
        </w:rPr>
        <w:t xml:space="preserve">  </w:t>
      </w:r>
    </w:p>
    <w:p w14:paraId="2884001B" w14:textId="77777777" w:rsidR="00CA1C13" w:rsidRPr="00D51D60" w:rsidRDefault="00CA1C13" w:rsidP="00CA1C13">
      <w:pPr>
        <w:jc w:val="center"/>
        <w:rPr>
          <w:rFonts w:ascii="Arial" w:hAnsi="Arial" w:cs="Arial"/>
          <w:sz w:val="24"/>
          <w:szCs w:val="24"/>
        </w:rPr>
      </w:pPr>
    </w:p>
    <w:p w14:paraId="1D13F00E" w14:textId="3148E2C3" w:rsidR="00CA1C13" w:rsidRPr="00D51D60" w:rsidRDefault="00CA1C13" w:rsidP="00CA1C13">
      <w:pPr>
        <w:jc w:val="center"/>
        <w:rPr>
          <w:rFonts w:ascii="Arial" w:hAnsi="Arial" w:cs="Arial"/>
          <w:sz w:val="24"/>
          <w:szCs w:val="24"/>
        </w:rPr>
      </w:pPr>
      <w:r w:rsidRPr="00D51D60">
        <w:rPr>
          <w:rFonts w:ascii="Arial" w:hAnsi="Arial" w:cs="Arial"/>
          <w:sz w:val="24"/>
          <w:szCs w:val="24"/>
        </w:rPr>
        <w:t>Profesor Oscar David Ospina Rodríguez</w:t>
      </w:r>
    </w:p>
    <w:p w14:paraId="20ECFDFD" w14:textId="173EB556" w:rsidR="00CA1C13" w:rsidRPr="00D51D60" w:rsidRDefault="00CA1C13" w:rsidP="00CA1C13">
      <w:pPr>
        <w:jc w:val="center"/>
        <w:rPr>
          <w:rFonts w:ascii="Arial" w:hAnsi="Arial" w:cs="Arial"/>
          <w:sz w:val="24"/>
          <w:szCs w:val="24"/>
        </w:rPr>
      </w:pPr>
      <w:r w:rsidRPr="00D51D60">
        <w:rPr>
          <w:rFonts w:ascii="Arial" w:hAnsi="Arial" w:cs="Arial"/>
          <w:sz w:val="24"/>
          <w:szCs w:val="24"/>
        </w:rPr>
        <w:t>Docente de cátedra de Ciclos de Vida de Desarrollo de Software</w:t>
      </w:r>
    </w:p>
    <w:p w14:paraId="4C22C05B" w14:textId="77777777" w:rsidR="00CA1C13" w:rsidRPr="00D51D60" w:rsidRDefault="00CA1C13" w:rsidP="00CA1C13">
      <w:pPr>
        <w:jc w:val="center"/>
        <w:rPr>
          <w:rFonts w:ascii="Arial" w:hAnsi="Arial" w:cs="Arial"/>
          <w:sz w:val="24"/>
          <w:szCs w:val="24"/>
        </w:rPr>
      </w:pPr>
    </w:p>
    <w:p w14:paraId="3ED88F87" w14:textId="77777777" w:rsidR="00CA1C13" w:rsidRPr="00D51D60" w:rsidRDefault="00CA1C13" w:rsidP="00CA1C13">
      <w:pPr>
        <w:jc w:val="center"/>
        <w:rPr>
          <w:rFonts w:ascii="Arial" w:hAnsi="Arial" w:cs="Arial"/>
          <w:sz w:val="24"/>
          <w:szCs w:val="24"/>
        </w:rPr>
      </w:pPr>
    </w:p>
    <w:p w14:paraId="150705DD" w14:textId="77777777" w:rsidR="00CA1C13" w:rsidRPr="00D51D60" w:rsidRDefault="00CA1C13" w:rsidP="00CA1C13">
      <w:pPr>
        <w:jc w:val="center"/>
        <w:rPr>
          <w:rFonts w:ascii="Arial" w:hAnsi="Arial" w:cs="Arial"/>
          <w:sz w:val="24"/>
          <w:szCs w:val="24"/>
        </w:rPr>
      </w:pPr>
    </w:p>
    <w:p w14:paraId="49789E44" w14:textId="77777777" w:rsidR="00CA1C13" w:rsidRPr="00D51D60" w:rsidRDefault="00CA1C13" w:rsidP="00CA1C13">
      <w:pPr>
        <w:jc w:val="center"/>
        <w:rPr>
          <w:rFonts w:ascii="Arial" w:hAnsi="Arial" w:cs="Arial"/>
          <w:sz w:val="24"/>
          <w:szCs w:val="24"/>
        </w:rPr>
      </w:pPr>
    </w:p>
    <w:p w14:paraId="335C6C46" w14:textId="77777777" w:rsidR="00CA1C13" w:rsidRPr="00D51D60" w:rsidRDefault="00CA1C13" w:rsidP="00CA1C13">
      <w:pPr>
        <w:jc w:val="center"/>
        <w:rPr>
          <w:rFonts w:ascii="Arial" w:hAnsi="Arial" w:cs="Arial"/>
          <w:sz w:val="24"/>
          <w:szCs w:val="24"/>
        </w:rPr>
      </w:pPr>
    </w:p>
    <w:p w14:paraId="7BB27D89" w14:textId="77777777" w:rsidR="00CA1C13" w:rsidRPr="00D51D60" w:rsidRDefault="00CA1C13" w:rsidP="00CA1C13">
      <w:pPr>
        <w:jc w:val="center"/>
        <w:rPr>
          <w:rFonts w:ascii="Arial" w:hAnsi="Arial" w:cs="Arial"/>
          <w:sz w:val="24"/>
          <w:szCs w:val="24"/>
        </w:rPr>
      </w:pPr>
      <w:r w:rsidRPr="00D51D60">
        <w:rPr>
          <w:rFonts w:ascii="Arial" w:hAnsi="Arial" w:cs="Arial"/>
          <w:sz w:val="24"/>
          <w:szCs w:val="24"/>
        </w:rPr>
        <w:t>ESCUELA COLOMBIANA DE INGENIERÍA JULIO GARAVITO</w:t>
      </w:r>
    </w:p>
    <w:p w14:paraId="0986F53F" w14:textId="3303F5C0" w:rsidR="00CA1C13" w:rsidRPr="00D51D60" w:rsidRDefault="00CA1C13" w:rsidP="00CA1C13">
      <w:pPr>
        <w:jc w:val="center"/>
        <w:rPr>
          <w:rFonts w:ascii="Arial" w:hAnsi="Arial" w:cs="Arial"/>
          <w:sz w:val="24"/>
          <w:szCs w:val="24"/>
        </w:rPr>
      </w:pPr>
      <w:r w:rsidRPr="00D51D60">
        <w:rPr>
          <w:rFonts w:ascii="Arial" w:hAnsi="Arial" w:cs="Arial"/>
          <w:sz w:val="24"/>
          <w:szCs w:val="24"/>
        </w:rPr>
        <w:t>DEPARTAMENTO DE CIENCIAS NATURALES</w:t>
      </w:r>
    </w:p>
    <w:p w14:paraId="197B2AC3" w14:textId="7EA5216E" w:rsidR="00CA1C13" w:rsidRPr="00D51D60" w:rsidRDefault="00CA1C13" w:rsidP="00CA1C13">
      <w:pPr>
        <w:jc w:val="center"/>
        <w:rPr>
          <w:rFonts w:ascii="Arial" w:hAnsi="Arial" w:cs="Arial"/>
          <w:sz w:val="24"/>
          <w:szCs w:val="24"/>
        </w:rPr>
      </w:pPr>
      <w:r w:rsidRPr="00D51D60">
        <w:rPr>
          <w:rFonts w:ascii="Arial" w:hAnsi="Arial" w:cs="Arial"/>
          <w:sz w:val="24"/>
          <w:szCs w:val="24"/>
        </w:rPr>
        <w:t>CICLOS DE VIDA DE DESARROLLO DE SOFTWARE</w:t>
      </w:r>
    </w:p>
    <w:p w14:paraId="25242926" w14:textId="1F6E213D" w:rsidR="00CA1C13" w:rsidRPr="00D51D60" w:rsidRDefault="00CA1C13" w:rsidP="00CA1C13">
      <w:pPr>
        <w:jc w:val="center"/>
        <w:rPr>
          <w:rFonts w:ascii="Arial" w:hAnsi="Arial" w:cs="Arial"/>
          <w:sz w:val="24"/>
          <w:szCs w:val="24"/>
        </w:rPr>
      </w:pPr>
      <w:r w:rsidRPr="00D51D60">
        <w:rPr>
          <w:rFonts w:ascii="Arial" w:hAnsi="Arial" w:cs="Arial"/>
          <w:sz w:val="24"/>
          <w:szCs w:val="24"/>
        </w:rPr>
        <w:t>GRUPO 02</w:t>
      </w:r>
    </w:p>
    <w:p w14:paraId="774B5405" w14:textId="77777777" w:rsidR="00CA1C13" w:rsidRPr="00D51D60" w:rsidRDefault="00CA1C13" w:rsidP="00CA1C13">
      <w:pPr>
        <w:jc w:val="center"/>
        <w:rPr>
          <w:rFonts w:ascii="Arial" w:hAnsi="Arial" w:cs="Arial"/>
          <w:sz w:val="24"/>
          <w:szCs w:val="24"/>
        </w:rPr>
      </w:pPr>
      <w:r w:rsidRPr="00D51D60">
        <w:rPr>
          <w:rFonts w:ascii="Arial" w:hAnsi="Arial" w:cs="Arial"/>
          <w:sz w:val="24"/>
          <w:szCs w:val="24"/>
        </w:rPr>
        <w:t>Bogotá, Colombia</w:t>
      </w:r>
    </w:p>
    <w:p w14:paraId="791C8BB5" w14:textId="284EF07D" w:rsidR="00CA1C13" w:rsidRPr="00D51D60" w:rsidRDefault="00CA1C13" w:rsidP="00CA1C13">
      <w:pPr>
        <w:spacing w:line="259" w:lineRule="auto"/>
        <w:jc w:val="center"/>
        <w:rPr>
          <w:rFonts w:ascii="Arial" w:hAnsi="Arial" w:cs="Arial"/>
          <w:sz w:val="24"/>
          <w:szCs w:val="24"/>
        </w:rPr>
      </w:pPr>
      <w:r w:rsidRPr="00D51D60">
        <w:rPr>
          <w:rFonts w:ascii="Arial" w:hAnsi="Arial" w:cs="Arial"/>
          <w:sz w:val="24"/>
          <w:szCs w:val="24"/>
        </w:rPr>
        <w:t>2025 – 1</w:t>
      </w:r>
    </w:p>
    <w:p w14:paraId="625F19C5" w14:textId="77777777" w:rsidR="00920A3B" w:rsidRPr="00D51D60" w:rsidRDefault="007D0F3E" w:rsidP="00442093">
      <w:pPr>
        <w:pStyle w:val="Heading1"/>
        <w:jc w:val="both"/>
        <w:rPr>
          <w:b w:val="0"/>
        </w:rPr>
      </w:pPr>
      <w:r w:rsidRPr="00D51D60">
        <w:rPr>
          <w:b w:val="0"/>
        </w:rPr>
        <w:lastRenderedPageBreak/>
        <w:t>LABORATORIO 1- INTRODUCCIÓN GIT</w:t>
      </w:r>
    </w:p>
    <w:p w14:paraId="756C96DF" w14:textId="77777777" w:rsidR="00920A3B" w:rsidRPr="00D51D60" w:rsidRDefault="007D0F3E" w:rsidP="00442093">
      <w:pPr>
        <w:jc w:val="both"/>
        <w:rPr>
          <w:sz w:val="24"/>
          <w:szCs w:val="24"/>
        </w:rPr>
      </w:pPr>
      <w:r w:rsidRPr="00D51D60">
        <w:rPr>
          <w:sz w:val="24"/>
          <w:szCs w:val="24"/>
        </w:rPr>
        <w:t>ESCUELA COLOMBIANA DE INGENIERÍA - CICLOS DE VIDA DE DESARROLLO DE SOFTWARE</w:t>
      </w:r>
    </w:p>
    <w:p w14:paraId="4E0D7BD0" w14:textId="77777777" w:rsidR="00CA1C13" w:rsidRPr="00D51D60" w:rsidRDefault="00CA1C13" w:rsidP="00442093">
      <w:pPr>
        <w:jc w:val="both"/>
        <w:rPr>
          <w:sz w:val="24"/>
          <w:szCs w:val="24"/>
        </w:rPr>
      </w:pPr>
    </w:p>
    <w:p w14:paraId="61E4CFF6" w14:textId="57C48448" w:rsidR="00920A3B" w:rsidRPr="00D51D60" w:rsidRDefault="007D0F3E" w:rsidP="00442093">
      <w:pPr>
        <w:jc w:val="both"/>
        <w:rPr>
          <w:sz w:val="24"/>
          <w:szCs w:val="24"/>
        </w:rPr>
      </w:pPr>
      <w:r w:rsidRPr="00D51D60">
        <w:rPr>
          <w:sz w:val="24"/>
          <w:szCs w:val="24"/>
        </w:rPr>
        <w:fldChar w:fldCharType="begin"/>
      </w:r>
      <w:r w:rsidRPr="00D51D60">
        <w:rPr>
          <w:sz w:val="24"/>
          <w:szCs w:val="24"/>
        </w:rPr>
        <w:instrText xml:space="preserve"> INCLUDEPICTURE  \d "https://github.com/PDSW-ECI/labs/assets/118181543/7b7bba48-cbfb-4327-bec8-f72dc0d258e0" \* MERGEFORMATINET </w:instrText>
      </w:r>
      <w:r w:rsidRPr="00D51D60">
        <w:rPr>
          <w:sz w:val="24"/>
          <w:szCs w:val="24"/>
        </w:rPr>
        <w:fldChar w:fldCharType="separate"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"https://github.com/PDSW-ECI/labs/assets/118181543/7b7bba48-cbfb-4327-bec8-f72dc0d258e0" \* MERGEFORMATINET </w:instrText>
      </w:r>
      <w:r>
        <w:rPr>
          <w:sz w:val="24"/>
          <w:szCs w:val="24"/>
        </w:rPr>
        <w:fldChar w:fldCharType="separate"/>
      </w:r>
      <w:r w:rsidR="00000000">
        <w:rPr>
          <w:sz w:val="24"/>
          <w:szCs w:val="24"/>
        </w:rPr>
        <w:fldChar w:fldCharType="begin"/>
      </w:r>
      <w:r w:rsidR="00000000">
        <w:rPr>
          <w:sz w:val="24"/>
          <w:szCs w:val="24"/>
        </w:rPr>
        <w:instrText xml:space="preserve"> INCLUDEPICTURE  \d "https://github.com/PDSW-ECI/labs/assets/118181543/7b7bba48-cbfb-4327-bec8-f72dc0d258e0" \* MERGEFORMATINET </w:instrText>
      </w:r>
      <w:r w:rsidR="00000000">
        <w:rPr>
          <w:sz w:val="24"/>
          <w:szCs w:val="24"/>
        </w:rPr>
        <w:fldChar w:fldCharType="separate"/>
      </w:r>
      <w:r w:rsidR="00E04F69">
        <w:rPr>
          <w:sz w:val="24"/>
          <w:szCs w:val="24"/>
        </w:rPr>
        <w:pict w14:anchorId="2541E6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image" style="width:466pt;height:263pt">
            <v:imagedata r:id="rId6"/>
          </v:shape>
        </w:pict>
      </w:r>
      <w:r w:rsidR="00000000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  <w:r w:rsidRPr="00D51D60">
        <w:rPr>
          <w:sz w:val="24"/>
          <w:szCs w:val="24"/>
        </w:rPr>
        <w:fldChar w:fldCharType="end"/>
      </w:r>
    </w:p>
    <w:p w14:paraId="07759FFA" w14:textId="77777777" w:rsidR="00CA1C13" w:rsidRPr="00D51D60" w:rsidRDefault="00CA1C13" w:rsidP="00442093">
      <w:pPr>
        <w:jc w:val="both"/>
        <w:rPr>
          <w:sz w:val="24"/>
          <w:szCs w:val="24"/>
        </w:rPr>
      </w:pPr>
    </w:p>
    <w:p w14:paraId="220B0063" w14:textId="77777777" w:rsidR="00920A3B" w:rsidRPr="00D51D60" w:rsidRDefault="007D0F3E" w:rsidP="00442093">
      <w:pPr>
        <w:numPr>
          <w:ilvl w:val="0"/>
          <w:numId w:val="1"/>
        </w:numPr>
        <w:jc w:val="both"/>
        <w:rPr>
          <w:sz w:val="24"/>
          <w:szCs w:val="24"/>
        </w:rPr>
      </w:pPr>
      <w:r w:rsidRPr="00D51D60">
        <w:rPr>
          <w:sz w:val="24"/>
          <w:szCs w:val="24"/>
        </w:rPr>
        <w:t>En el presente laboratorio vamos a aprender los manejos básicos de GitHub, esto con el propósito de que entiendas y comiences a trabajar con esta herramienta. Para este laboratorio se trabajará de manera individual la primera parte y con dos integrantes en la segunda parte.</w:t>
      </w:r>
    </w:p>
    <w:p w14:paraId="6D7421AC" w14:textId="77777777" w:rsidR="008D1389" w:rsidRPr="00D51D60" w:rsidRDefault="008D1389" w:rsidP="008D1389">
      <w:pPr>
        <w:ind w:left="720"/>
        <w:jc w:val="both"/>
        <w:rPr>
          <w:sz w:val="24"/>
          <w:szCs w:val="24"/>
        </w:rPr>
      </w:pPr>
    </w:p>
    <w:p w14:paraId="1B1A9EA6" w14:textId="77777777" w:rsidR="00920A3B" w:rsidRPr="00D51D60" w:rsidRDefault="007D0F3E" w:rsidP="00442093">
      <w:pPr>
        <w:pStyle w:val="Heading2"/>
        <w:jc w:val="both"/>
        <w:rPr>
          <w:b w:val="0"/>
          <w:i w:val="0"/>
          <w:sz w:val="24"/>
          <w:szCs w:val="24"/>
        </w:rPr>
      </w:pPr>
      <w:r w:rsidRPr="00D51D60">
        <w:rPr>
          <w:b w:val="0"/>
          <w:i w:val="0"/>
          <w:sz w:val="24"/>
          <w:szCs w:val="24"/>
        </w:rPr>
        <w:t>PARTE I (Trabajo Individual).</w:t>
      </w:r>
    </w:p>
    <w:p w14:paraId="003E2163" w14:textId="77777777" w:rsidR="008D1389" w:rsidRPr="00D51D60" w:rsidRDefault="008D1389" w:rsidP="008D1389"/>
    <w:p w14:paraId="6745011F" w14:textId="77777777" w:rsidR="00920A3B" w:rsidRPr="00D51D60" w:rsidRDefault="007D0F3E" w:rsidP="00442093">
      <w:pPr>
        <w:numPr>
          <w:ilvl w:val="0"/>
          <w:numId w:val="2"/>
        </w:numPr>
        <w:jc w:val="both"/>
        <w:rPr>
          <w:sz w:val="24"/>
          <w:szCs w:val="24"/>
        </w:rPr>
      </w:pPr>
      <w:r w:rsidRPr="00D51D60">
        <w:rPr>
          <w:sz w:val="24"/>
          <w:szCs w:val="24"/>
        </w:rPr>
        <w:t>Crea un repositorio localmente.</w:t>
      </w:r>
    </w:p>
    <w:p w14:paraId="4C44AA1C" w14:textId="77777777" w:rsidR="00CA1C13" w:rsidRPr="00D51D60" w:rsidRDefault="00CA1C13" w:rsidP="00442093">
      <w:pPr>
        <w:jc w:val="both"/>
        <w:rPr>
          <w:sz w:val="24"/>
          <w:szCs w:val="24"/>
        </w:rPr>
      </w:pPr>
    </w:p>
    <w:p w14:paraId="4BFCD86E" w14:textId="688A4046" w:rsidR="00CA1C13" w:rsidRPr="00D51D60" w:rsidRDefault="00CA1C13" w:rsidP="00442093">
      <w:pPr>
        <w:jc w:val="both"/>
        <w:rPr>
          <w:rFonts w:asciiTheme="minorHAnsi" w:hAnsiTheme="minorHAnsi" w:cstheme="minorHAnsi"/>
          <w:sz w:val="24"/>
          <w:szCs w:val="24"/>
        </w:rPr>
      </w:pPr>
      <w:r w:rsidRPr="00D51D60">
        <w:rPr>
          <w:sz w:val="24"/>
          <w:szCs w:val="24"/>
        </w:rPr>
        <w:t xml:space="preserve">Para crear un repositorio local en </w:t>
      </w:r>
      <w:r w:rsidR="00442093" w:rsidRPr="00D51D60">
        <w:rPr>
          <w:sz w:val="24"/>
          <w:szCs w:val="24"/>
        </w:rPr>
        <w:t>una</w:t>
      </w:r>
      <w:r w:rsidRPr="00D51D60">
        <w:rPr>
          <w:sz w:val="24"/>
          <w:szCs w:val="24"/>
        </w:rPr>
        <w:t xml:space="preserve"> máquina Windows, lo primero es descargar en instalar la herramienta Git compatible. </w:t>
      </w:r>
      <w:r w:rsidR="00442093" w:rsidRPr="00D51D60">
        <w:rPr>
          <w:sz w:val="24"/>
          <w:szCs w:val="24"/>
        </w:rPr>
        <w:t>Posterior</w:t>
      </w:r>
      <w:r w:rsidRPr="00D51D60">
        <w:rPr>
          <w:sz w:val="24"/>
          <w:szCs w:val="24"/>
        </w:rPr>
        <w:t xml:space="preserve"> a esto, </w:t>
      </w:r>
      <w:r w:rsidR="00442093" w:rsidRPr="00D51D60">
        <w:rPr>
          <w:sz w:val="24"/>
          <w:szCs w:val="24"/>
        </w:rPr>
        <w:t xml:space="preserve">se debe abrir la terminal, navegar hasta la carpeta en donde deseamos crear el repositorio y allí podremos ir hacia la ruta por medio del comando </w:t>
      </w:r>
      <w:r w:rsidR="00442093" w:rsidRPr="00D51D60">
        <w:rPr>
          <w:rFonts w:asciiTheme="minorHAnsi" w:hAnsiTheme="minorHAnsi" w:cstheme="minorHAnsi"/>
          <w:b/>
          <w:bCs/>
          <w:i/>
          <w:iCs/>
          <w:sz w:val="24"/>
          <w:szCs w:val="24"/>
        </w:rPr>
        <w:t>cd</w:t>
      </w:r>
      <w:r w:rsidR="00442093" w:rsidRPr="00D51D60">
        <w:rPr>
          <w:rFonts w:asciiTheme="minorHAnsi" w:hAnsiTheme="minorHAnsi" w:cstheme="minorHAnsi"/>
          <w:sz w:val="24"/>
          <w:szCs w:val="24"/>
        </w:rPr>
        <w:t xml:space="preserve">. Ya estando sobre la ruta, podemos crear una carpeta en donde alojaremos el repositorio local con el comando </w:t>
      </w:r>
      <w:proofErr w:type="spellStart"/>
      <w:r w:rsidR="00442093" w:rsidRPr="00D51D60">
        <w:rPr>
          <w:rFonts w:asciiTheme="minorHAnsi" w:hAnsiTheme="minorHAnsi" w:cstheme="minorHAnsi"/>
          <w:b/>
          <w:bCs/>
          <w:i/>
          <w:iCs/>
          <w:sz w:val="24"/>
          <w:szCs w:val="24"/>
        </w:rPr>
        <w:t>mkdir</w:t>
      </w:r>
      <w:proofErr w:type="spellEnd"/>
      <w:r w:rsidR="00442093" w:rsidRPr="00D51D60">
        <w:rPr>
          <w:rFonts w:asciiTheme="minorHAnsi" w:hAnsiTheme="minorHAnsi" w:cstheme="minorHAnsi"/>
          <w:sz w:val="24"/>
          <w:szCs w:val="24"/>
        </w:rPr>
        <w:t xml:space="preserve">, para mi caso, he decidido nombrarla como </w:t>
      </w:r>
      <w:proofErr w:type="spellStart"/>
      <w:r w:rsidR="00442093" w:rsidRPr="00D51D60">
        <w:rPr>
          <w:rFonts w:asciiTheme="minorHAnsi" w:hAnsiTheme="minorHAnsi" w:cstheme="minorHAnsi"/>
          <w:i/>
          <w:iCs/>
          <w:sz w:val="24"/>
          <w:szCs w:val="24"/>
        </w:rPr>
        <w:t>Cvds</w:t>
      </w:r>
      <w:proofErr w:type="spellEnd"/>
      <w:r w:rsidR="00442093" w:rsidRPr="00D51D60">
        <w:rPr>
          <w:rFonts w:asciiTheme="minorHAnsi" w:hAnsiTheme="minorHAnsi" w:cstheme="minorHAnsi"/>
          <w:sz w:val="24"/>
          <w:szCs w:val="24"/>
        </w:rPr>
        <w:t>.</w:t>
      </w:r>
    </w:p>
    <w:p w14:paraId="603E18DA" w14:textId="3869BD6F" w:rsidR="00442093" w:rsidRPr="00D51D60" w:rsidRDefault="00442093" w:rsidP="00442093">
      <w:pPr>
        <w:jc w:val="both"/>
        <w:rPr>
          <w:rFonts w:asciiTheme="minorHAnsi" w:hAnsiTheme="minorHAnsi" w:cstheme="minorHAnsi"/>
          <w:sz w:val="24"/>
          <w:szCs w:val="24"/>
        </w:rPr>
      </w:pPr>
      <w:r w:rsidRPr="00D51D60">
        <w:rPr>
          <w:rFonts w:asciiTheme="minorHAnsi" w:hAnsiTheme="minorHAnsi" w:cstheme="minorHAnsi"/>
          <w:sz w:val="24"/>
          <w:szCs w:val="24"/>
        </w:rPr>
        <w:t xml:space="preserve">Comprobando la ubicación en donde deseamos alojar nuestro repositorio, hay que inicializarlo con Git dentro del directorio con el comando </w:t>
      </w:r>
      <w:proofErr w:type="spellStart"/>
      <w:r w:rsidRPr="00D51D60">
        <w:rPr>
          <w:rFonts w:asciiTheme="minorHAnsi" w:hAnsiTheme="minorHAnsi" w:cstheme="minorHAnsi"/>
          <w:b/>
          <w:bCs/>
          <w:i/>
          <w:iCs/>
          <w:sz w:val="24"/>
          <w:szCs w:val="24"/>
        </w:rPr>
        <w:t>git</w:t>
      </w:r>
      <w:proofErr w:type="spellEnd"/>
      <w:r w:rsidRPr="00D51D60">
        <w:rPr>
          <w:rFonts w:asciiTheme="minorHAnsi" w:hAnsiTheme="minorHAnsi" w:cstheme="minorHAnsi"/>
          <w:b/>
          <w:bCs/>
          <w:i/>
          <w:iCs/>
          <w:sz w:val="24"/>
          <w:szCs w:val="24"/>
        </w:rPr>
        <w:t xml:space="preserve"> </w:t>
      </w:r>
      <w:proofErr w:type="spellStart"/>
      <w:r w:rsidRPr="00D51D60">
        <w:rPr>
          <w:rFonts w:asciiTheme="minorHAnsi" w:hAnsiTheme="minorHAnsi" w:cstheme="minorHAnsi"/>
          <w:b/>
          <w:bCs/>
          <w:i/>
          <w:iCs/>
          <w:sz w:val="24"/>
          <w:szCs w:val="24"/>
        </w:rPr>
        <w:t>init</w:t>
      </w:r>
      <w:proofErr w:type="spellEnd"/>
      <w:r w:rsidRPr="00D51D60">
        <w:rPr>
          <w:rFonts w:asciiTheme="minorHAnsi" w:hAnsiTheme="minorHAnsi" w:cstheme="minorHAnsi"/>
          <w:sz w:val="24"/>
          <w:szCs w:val="24"/>
        </w:rPr>
        <w:t>.</w:t>
      </w:r>
    </w:p>
    <w:p w14:paraId="309D9203" w14:textId="74E0C287" w:rsidR="00442093" w:rsidRPr="00D51D60" w:rsidRDefault="008D1389" w:rsidP="00442093">
      <w:pPr>
        <w:jc w:val="both"/>
        <w:rPr>
          <w:rFonts w:asciiTheme="minorHAnsi" w:hAnsiTheme="minorHAnsi" w:cstheme="minorHAnsi"/>
          <w:sz w:val="24"/>
          <w:szCs w:val="24"/>
        </w:rPr>
      </w:pPr>
      <w:r w:rsidRPr="00D51D60">
        <w:rPr>
          <w:rFonts w:asciiTheme="minorHAnsi" w:hAnsiTheme="minorHAnsi" w:cstheme="minorHAnsi"/>
          <w:sz w:val="24"/>
          <w:szCs w:val="24"/>
        </w:rPr>
        <w:lastRenderedPageBreak/>
        <w:t xml:space="preserve">De esta manera, hemos creado ya un repositorio Git vacío en dicha carpeta. Podemos verificar esta información con el comando </w:t>
      </w:r>
      <w:proofErr w:type="spellStart"/>
      <w:r w:rsidRPr="00D51D60">
        <w:rPr>
          <w:rFonts w:asciiTheme="minorHAnsi" w:hAnsiTheme="minorHAnsi" w:cstheme="minorHAnsi"/>
          <w:b/>
          <w:bCs/>
          <w:i/>
          <w:iCs/>
          <w:sz w:val="24"/>
          <w:szCs w:val="24"/>
        </w:rPr>
        <w:t>git</w:t>
      </w:r>
      <w:proofErr w:type="spellEnd"/>
      <w:r w:rsidRPr="00D51D60">
        <w:rPr>
          <w:rFonts w:asciiTheme="minorHAnsi" w:hAnsiTheme="minorHAnsi" w:cstheme="minorHAnsi"/>
          <w:b/>
          <w:bCs/>
          <w:i/>
          <w:iCs/>
          <w:sz w:val="24"/>
          <w:szCs w:val="24"/>
        </w:rPr>
        <w:t xml:space="preserve"> </w:t>
      </w:r>
      <w:proofErr w:type="gramStart"/>
      <w:r w:rsidRPr="00D51D60">
        <w:rPr>
          <w:rFonts w:asciiTheme="minorHAnsi" w:hAnsiTheme="minorHAnsi" w:cstheme="minorHAnsi"/>
          <w:b/>
          <w:bCs/>
          <w:i/>
          <w:iCs/>
          <w:sz w:val="24"/>
          <w:szCs w:val="24"/>
        </w:rPr>
        <w:t>status</w:t>
      </w:r>
      <w:proofErr w:type="gramEnd"/>
      <w:r w:rsidRPr="00D51D60">
        <w:rPr>
          <w:rFonts w:asciiTheme="minorHAnsi" w:hAnsiTheme="minorHAnsi" w:cstheme="minorHAnsi"/>
          <w:sz w:val="24"/>
          <w:szCs w:val="24"/>
        </w:rPr>
        <w:t xml:space="preserve">, en donde nos indica la rama en la que nos encontramos, información sobre los </w:t>
      </w:r>
      <w:proofErr w:type="spellStart"/>
      <w:r w:rsidRPr="00D51D60">
        <w:rPr>
          <w:rFonts w:asciiTheme="minorHAnsi" w:hAnsiTheme="minorHAnsi" w:cstheme="minorHAnsi"/>
          <w:sz w:val="24"/>
          <w:szCs w:val="24"/>
        </w:rPr>
        <w:t>commits</w:t>
      </w:r>
      <w:proofErr w:type="spellEnd"/>
      <w:r w:rsidRPr="00D51D60">
        <w:rPr>
          <w:rFonts w:asciiTheme="minorHAnsi" w:hAnsiTheme="minorHAnsi" w:cstheme="minorHAnsi"/>
          <w:sz w:val="24"/>
          <w:szCs w:val="24"/>
        </w:rPr>
        <w:t xml:space="preserve"> y los cambios que tenemos localmente que no han sido subidos al remoto.</w:t>
      </w:r>
    </w:p>
    <w:p w14:paraId="56DC40CA" w14:textId="77777777" w:rsidR="008D1389" w:rsidRPr="00D51D60" w:rsidRDefault="008D1389" w:rsidP="00442093">
      <w:pPr>
        <w:jc w:val="both"/>
        <w:rPr>
          <w:rFonts w:ascii="Consolas" w:hAnsi="Consolas"/>
          <w:sz w:val="24"/>
          <w:szCs w:val="24"/>
        </w:rPr>
      </w:pPr>
    </w:p>
    <w:p w14:paraId="60DCA17C" w14:textId="202493EC" w:rsidR="00CA1C13" w:rsidRPr="00D51D60" w:rsidRDefault="00CA1C13" w:rsidP="00442093">
      <w:pPr>
        <w:jc w:val="both"/>
        <w:rPr>
          <w:sz w:val="24"/>
          <w:szCs w:val="24"/>
        </w:rPr>
      </w:pPr>
      <w:r w:rsidRPr="00D51D60">
        <w:rPr>
          <w:noProof/>
          <w:sz w:val="24"/>
          <w:szCs w:val="24"/>
        </w:rPr>
        <w:drawing>
          <wp:inline distT="0" distB="0" distL="0" distR="0" wp14:anchorId="364B7D88" wp14:editId="0C2E8A0B">
            <wp:extent cx="5943600" cy="2070735"/>
            <wp:effectExtent l="0" t="0" r="0" b="0"/>
            <wp:docPr id="14268013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01335" name="Picture 1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5A94" w14:textId="77777777" w:rsidR="00CA1C13" w:rsidRPr="00D51D60" w:rsidRDefault="00CA1C13" w:rsidP="00442093">
      <w:pPr>
        <w:jc w:val="both"/>
        <w:rPr>
          <w:sz w:val="24"/>
          <w:szCs w:val="24"/>
        </w:rPr>
      </w:pPr>
    </w:p>
    <w:p w14:paraId="5D48F2A7" w14:textId="77777777" w:rsidR="00920A3B" w:rsidRPr="00D51D60" w:rsidRDefault="007D0F3E" w:rsidP="00442093">
      <w:pPr>
        <w:numPr>
          <w:ilvl w:val="0"/>
          <w:numId w:val="2"/>
        </w:numPr>
        <w:jc w:val="both"/>
        <w:rPr>
          <w:sz w:val="24"/>
          <w:szCs w:val="24"/>
        </w:rPr>
      </w:pPr>
      <w:r w:rsidRPr="00D51D60">
        <w:rPr>
          <w:sz w:val="24"/>
          <w:szCs w:val="24"/>
        </w:rPr>
        <w:t xml:space="preserve">Agrega un archivo de ejemplo al repositorio, el </w:t>
      </w:r>
      <w:r w:rsidRPr="00D51D60">
        <w:rPr>
          <w:b/>
          <w:sz w:val="24"/>
          <w:szCs w:val="24"/>
        </w:rPr>
        <w:t>README.md</w:t>
      </w:r>
      <w:r w:rsidRPr="00D51D60">
        <w:rPr>
          <w:sz w:val="24"/>
          <w:szCs w:val="24"/>
        </w:rPr>
        <w:t xml:space="preserve"> puede ser una gran opción.</w:t>
      </w:r>
    </w:p>
    <w:p w14:paraId="6D6E2C0D" w14:textId="77777777" w:rsidR="008D1389" w:rsidRPr="00D51D60" w:rsidRDefault="008D1389" w:rsidP="008D1389">
      <w:pPr>
        <w:jc w:val="both"/>
        <w:rPr>
          <w:sz w:val="24"/>
          <w:szCs w:val="24"/>
        </w:rPr>
      </w:pPr>
    </w:p>
    <w:p w14:paraId="3ABDEBEB" w14:textId="2319652A" w:rsidR="008D1389" w:rsidRPr="00D51D60" w:rsidRDefault="008D1389" w:rsidP="008D1389">
      <w:pPr>
        <w:jc w:val="both"/>
        <w:rPr>
          <w:sz w:val="24"/>
          <w:szCs w:val="24"/>
        </w:rPr>
      </w:pPr>
      <w:r w:rsidRPr="00D51D60">
        <w:rPr>
          <w:sz w:val="24"/>
          <w:szCs w:val="24"/>
        </w:rPr>
        <w:t xml:space="preserve">Debemos </w:t>
      </w:r>
      <w:r w:rsidR="005A422A" w:rsidRPr="00D51D60">
        <w:rPr>
          <w:sz w:val="24"/>
          <w:szCs w:val="24"/>
        </w:rPr>
        <w:t xml:space="preserve">crear el archivo por medio de la terminal, en este caso he querido ponerle una descripción por lo que lo he hecho con el comando </w:t>
      </w:r>
      <w:r w:rsidR="005A422A" w:rsidRPr="00D51D60">
        <w:rPr>
          <w:b/>
          <w:bCs/>
          <w:i/>
          <w:iCs/>
          <w:sz w:val="24"/>
          <w:szCs w:val="24"/>
        </w:rPr>
        <w:t>echo</w:t>
      </w:r>
      <w:r w:rsidR="005A422A" w:rsidRPr="00D51D60">
        <w:rPr>
          <w:sz w:val="24"/>
          <w:szCs w:val="24"/>
        </w:rPr>
        <w:t xml:space="preserve">, posterior a esto la descripción y finalmente colocamos el símbolo </w:t>
      </w:r>
      <w:r w:rsidR="005A422A" w:rsidRPr="00D51D60">
        <w:rPr>
          <w:b/>
          <w:bCs/>
          <w:i/>
          <w:iCs/>
          <w:sz w:val="24"/>
          <w:szCs w:val="24"/>
        </w:rPr>
        <w:t xml:space="preserve">&gt; </w:t>
      </w:r>
      <w:r w:rsidR="005A422A" w:rsidRPr="00D51D60">
        <w:rPr>
          <w:sz w:val="24"/>
          <w:szCs w:val="24"/>
        </w:rPr>
        <w:t>con el nombre del archivo que queremos crear.</w:t>
      </w:r>
    </w:p>
    <w:p w14:paraId="6DCB7F61" w14:textId="77777777" w:rsidR="005A422A" w:rsidRPr="00D51D60" w:rsidRDefault="005A422A" w:rsidP="008D1389">
      <w:pPr>
        <w:jc w:val="both"/>
        <w:rPr>
          <w:sz w:val="24"/>
          <w:szCs w:val="24"/>
        </w:rPr>
      </w:pPr>
    </w:p>
    <w:p w14:paraId="396C25ED" w14:textId="0396DEA9" w:rsidR="005A422A" w:rsidRPr="00D51D60" w:rsidRDefault="00D51D60" w:rsidP="008D1389">
      <w:pPr>
        <w:jc w:val="both"/>
        <w:rPr>
          <w:sz w:val="24"/>
          <w:szCs w:val="24"/>
        </w:rPr>
      </w:pPr>
      <w:r w:rsidRPr="00D51D60">
        <w:rPr>
          <w:noProof/>
          <w:sz w:val="24"/>
          <w:szCs w:val="24"/>
        </w:rPr>
        <w:drawing>
          <wp:inline distT="0" distB="0" distL="0" distR="0" wp14:anchorId="46751487" wp14:editId="18944BD9">
            <wp:extent cx="5930900" cy="476250"/>
            <wp:effectExtent l="0" t="0" r="0" b="0"/>
            <wp:docPr id="19912253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6C5D5" w14:textId="77777777" w:rsidR="008D1389" w:rsidRPr="00D51D60" w:rsidRDefault="008D1389" w:rsidP="008D1389">
      <w:pPr>
        <w:jc w:val="both"/>
        <w:rPr>
          <w:sz w:val="24"/>
          <w:szCs w:val="24"/>
        </w:rPr>
      </w:pPr>
    </w:p>
    <w:p w14:paraId="5291DC30" w14:textId="77777777" w:rsidR="00920A3B" w:rsidRPr="00D51D60" w:rsidRDefault="007D0F3E" w:rsidP="00442093">
      <w:pPr>
        <w:numPr>
          <w:ilvl w:val="0"/>
          <w:numId w:val="2"/>
        </w:numPr>
        <w:jc w:val="both"/>
        <w:rPr>
          <w:sz w:val="24"/>
          <w:szCs w:val="24"/>
        </w:rPr>
      </w:pPr>
      <w:r w:rsidRPr="00D51D60">
        <w:rPr>
          <w:sz w:val="24"/>
          <w:szCs w:val="24"/>
        </w:rPr>
        <w:t xml:space="preserve">Averigua para qué sirve y como se usan estos comandos </w:t>
      </w:r>
      <w:proofErr w:type="spellStart"/>
      <w:r w:rsidRPr="00D51D60">
        <w:rPr>
          <w:b/>
          <w:sz w:val="24"/>
          <w:szCs w:val="24"/>
        </w:rPr>
        <w:t>git</w:t>
      </w:r>
      <w:proofErr w:type="spellEnd"/>
      <w:r w:rsidRPr="00D51D60">
        <w:rPr>
          <w:b/>
          <w:sz w:val="24"/>
          <w:szCs w:val="24"/>
        </w:rPr>
        <w:t xml:space="preserve"> </w:t>
      </w:r>
      <w:proofErr w:type="spellStart"/>
      <w:r w:rsidRPr="00D51D60">
        <w:rPr>
          <w:b/>
          <w:sz w:val="24"/>
          <w:szCs w:val="24"/>
        </w:rPr>
        <w:t>add</w:t>
      </w:r>
      <w:proofErr w:type="spellEnd"/>
      <w:r w:rsidRPr="00D51D60">
        <w:rPr>
          <w:sz w:val="24"/>
          <w:szCs w:val="24"/>
        </w:rPr>
        <w:t xml:space="preserve"> y </w:t>
      </w:r>
      <w:proofErr w:type="spellStart"/>
      <w:r w:rsidRPr="00D51D60">
        <w:rPr>
          <w:b/>
          <w:sz w:val="24"/>
          <w:szCs w:val="24"/>
        </w:rPr>
        <w:t>git</w:t>
      </w:r>
      <w:proofErr w:type="spellEnd"/>
      <w:r w:rsidRPr="00D51D60">
        <w:rPr>
          <w:b/>
          <w:sz w:val="24"/>
          <w:szCs w:val="24"/>
        </w:rPr>
        <w:t xml:space="preserve"> </w:t>
      </w:r>
      <w:proofErr w:type="spellStart"/>
      <w:r w:rsidRPr="00D51D60">
        <w:rPr>
          <w:b/>
          <w:sz w:val="24"/>
          <w:szCs w:val="24"/>
        </w:rPr>
        <w:t>commit</w:t>
      </w:r>
      <w:proofErr w:type="spellEnd"/>
      <w:r w:rsidRPr="00D51D60">
        <w:rPr>
          <w:b/>
          <w:sz w:val="24"/>
          <w:szCs w:val="24"/>
        </w:rPr>
        <w:t xml:space="preserve"> -m “mensaje”</w:t>
      </w:r>
    </w:p>
    <w:p w14:paraId="7CD7BFBB" w14:textId="77777777" w:rsidR="005A422A" w:rsidRPr="00D51D60" w:rsidRDefault="005A422A" w:rsidP="005A422A">
      <w:pPr>
        <w:jc w:val="both"/>
        <w:rPr>
          <w:b/>
          <w:sz w:val="24"/>
          <w:szCs w:val="24"/>
        </w:rPr>
      </w:pPr>
    </w:p>
    <w:p w14:paraId="6016E082" w14:textId="77777777" w:rsidR="005A422A" w:rsidRPr="00D51D60" w:rsidRDefault="005A422A" w:rsidP="005A422A">
      <w:pPr>
        <w:jc w:val="both"/>
        <w:rPr>
          <w:b/>
          <w:sz w:val="24"/>
          <w:szCs w:val="24"/>
        </w:rPr>
      </w:pPr>
    </w:p>
    <w:p w14:paraId="3C2EABE5" w14:textId="77777777" w:rsidR="005A422A" w:rsidRPr="00D51D60" w:rsidRDefault="005A422A" w:rsidP="005A422A">
      <w:pPr>
        <w:jc w:val="both"/>
        <w:rPr>
          <w:sz w:val="24"/>
          <w:szCs w:val="24"/>
        </w:rPr>
      </w:pPr>
    </w:p>
    <w:p w14:paraId="40B91061" w14:textId="77777777" w:rsidR="00920A3B" w:rsidRPr="00D51D60" w:rsidRDefault="007D0F3E" w:rsidP="00442093">
      <w:pPr>
        <w:numPr>
          <w:ilvl w:val="0"/>
          <w:numId w:val="2"/>
        </w:numPr>
        <w:jc w:val="both"/>
        <w:rPr>
          <w:sz w:val="24"/>
          <w:szCs w:val="24"/>
        </w:rPr>
      </w:pPr>
      <w:r w:rsidRPr="00D51D60">
        <w:rPr>
          <w:sz w:val="24"/>
          <w:szCs w:val="24"/>
        </w:rPr>
        <w:t xml:space="preserve">Abre una cuenta de </w:t>
      </w:r>
      <w:proofErr w:type="spellStart"/>
      <w:r w:rsidRPr="00D51D60">
        <w:rPr>
          <w:sz w:val="24"/>
          <w:szCs w:val="24"/>
        </w:rPr>
        <w:t>github</w:t>
      </w:r>
      <w:proofErr w:type="spellEnd"/>
      <w:r w:rsidRPr="00D51D60">
        <w:rPr>
          <w:sz w:val="24"/>
          <w:szCs w:val="24"/>
        </w:rPr>
        <w:t xml:space="preserve">, si ya la tienes, </w:t>
      </w:r>
      <w:proofErr w:type="spellStart"/>
      <w:r w:rsidRPr="00D51D60">
        <w:rPr>
          <w:sz w:val="24"/>
          <w:szCs w:val="24"/>
        </w:rPr>
        <w:t>enlazala</w:t>
      </w:r>
      <w:proofErr w:type="spellEnd"/>
      <w:r w:rsidRPr="00D51D60">
        <w:rPr>
          <w:sz w:val="24"/>
          <w:szCs w:val="24"/>
        </w:rPr>
        <w:t xml:space="preserve"> con el correo institucional.</w:t>
      </w:r>
    </w:p>
    <w:p w14:paraId="16B62525" w14:textId="77777777" w:rsidR="00920A3B" w:rsidRPr="00D51D60" w:rsidRDefault="007D0F3E" w:rsidP="00442093">
      <w:pPr>
        <w:numPr>
          <w:ilvl w:val="0"/>
          <w:numId w:val="3"/>
        </w:numPr>
        <w:jc w:val="both"/>
        <w:rPr>
          <w:sz w:val="24"/>
          <w:szCs w:val="24"/>
        </w:rPr>
      </w:pPr>
      <w:hyperlink r:id="rId9" w:history="1">
        <w:r w:rsidRPr="00D51D60">
          <w:rPr>
            <w:rStyle w:val="Hyperlink"/>
            <w:sz w:val="24"/>
            <w:szCs w:val="24"/>
          </w:rPr>
          <w:t>Como enlazar correos en GitHub</w:t>
        </w:r>
      </w:hyperlink>
    </w:p>
    <w:p w14:paraId="7FE31670" w14:textId="7F9CA36B" w:rsidR="00EF3989" w:rsidRPr="00D51D60" w:rsidRDefault="007D0F3E" w:rsidP="00EF3989">
      <w:pPr>
        <w:numPr>
          <w:ilvl w:val="0"/>
          <w:numId w:val="2"/>
        </w:numPr>
        <w:jc w:val="both"/>
        <w:rPr>
          <w:sz w:val="24"/>
          <w:szCs w:val="24"/>
        </w:rPr>
      </w:pPr>
      <w:r w:rsidRPr="00D51D60">
        <w:rPr>
          <w:sz w:val="24"/>
          <w:szCs w:val="24"/>
        </w:rPr>
        <w:t>Crea un repositorio en blanco (vacío) e GitHub.</w:t>
      </w:r>
    </w:p>
    <w:p w14:paraId="0F5B7BEB" w14:textId="77777777" w:rsidR="00920A3B" w:rsidRPr="00D51D60" w:rsidRDefault="007D0F3E" w:rsidP="00442093">
      <w:pPr>
        <w:jc w:val="both"/>
        <w:rPr>
          <w:sz w:val="24"/>
          <w:szCs w:val="24"/>
        </w:rPr>
      </w:pPr>
      <w:r w:rsidRPr="00D51D60">
        <w:rPr>
          <w:sz w:val="24"/>
          <w:szCs w:val="24"/>
        </w:rPr>
        <w:lastRenderedPageBreak/>
        <w:fldChar w:fldCharType="begin"/>
      </w:r>
      <w:r w:rsidRPr="00D51D60">
        <w:rPr>
          <w:sz w:val="24"/>
          <w:szCs w:val="24"/>
        </w:rPr>
        <w:instrText xml:space="preserve"> INCLUDEPICTURE  \d "https://github.com/PDSW-ECI/labs/assets/118181543/0a6db4de-3682-4e43-838c-415373596947" \* MERGEFORMATINET </w:instrText>
      </w:r>
      <w:r w:rsidRPr="00D51D60">
        <w:rPr>
          <w:sz w:val="24"/>
          <w:szCs w:val="24"/>
        </w:rPr>
        <w:fldChar w:fldCharType="separate"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"https://github.com/PDSW-ECI/labs/assets/118181543/0a6db4de-3682-4e43-838c-415373596947" \* MERGEFORMATINET </w:instrText>
      </w:r>
      <w:r>
        <w:rPr>
          <w:sz w:val="24"/>
          <w:szCs w:val="24"/>
        </w:rPr>
        <w:fldChar w:fldCharType="separate"/>
      </w:r>
      <w:r w:rsidR="00000000">
        <w:rPr>
          <w:sz w:val="24"/>
          <w:szCs w:val="24"/>
        </w:rPr>
        <w:fldChar w:fldCharType="begin"/>
      </w:r>
      <w:r w:rsidR="00000000">
        <w:rPr>
          <w:sz w:val="24"/>
          <w:szCs w:val="24"/>
        </w:rPr>
        <w:instrText xml:space="preserve"> INCLUDEPICTURE  \d "https://github.com/PDSW-ECI/labs/assets/118181543/0a6db4de-3682-4e43-838c-415373596947" \* MERGEFORMATINET </w:instrText>
      </w:r>
      <w:r w:rsidR="00000000">
        <w:rPr>
          <w:sz w:val="24"/>
          <w:szCs w:val="24"/>
        </w:rPr>
        <w:fldChar w:fldCharType="separate"/>
      </w:r>
      <w:r w:rsidR="00E04F69">
        <w:rPr>
          <w:sz w:val="24"/>
          <w:szCs w:val="24"/>
        </w:rPr>
        <w:pict w14:anchorId="6C2ECDC1">
          <v:shape id="_x0000_i1026" type="#_x0000_t75" alt="image" style="width:972pt;height:77pt">
            <v:imagedata r:id="rId10"/>
          </v:shape>
        </w:pict>
      </w:r>
      <w:r w:rsidR="00000000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  <w:r w:rsidRPr="00D51D60">
        <w:rPr>
          <w:sz w:val="24"/>
          <w:szCs w:val="24"/>
        </w:rPr>
        <w:fldChar w:fldCharType="end"/>
      </w:r>
      <w:r w:rsidRPr="00D51D60">
        <w:rPr>
          <w:sz w:val="24"/>
          <w:szCs w:val="24"/>
        </w:rPr>
        <w:br/>
      </w:r>
      <w:r w:rsidRPr="00D51D60">
        <w:rPr>
          <w:sz w:val="24"/>
          <w:szCs w:val="24"/>
        </w:rPr>
        <w:fldChar w:fldCharType="begin"/>
      </w:r>
      <w:r w:rsidRPr="00D51D60">
        <w:rPr>
          <w:sz w:val="24"/>
          <w:szCs w:val="24"/>
        </w:rPr>
        <w:instrText xml:space="preserve"> INCLUDEPICTURE  \d "https://github.com/PDSW-ECI/labs/assets/118181543/7c1cafdf-9a35-4180-99c4-8cabd84d21b8" \* MERGEFORMATINET </w:instrText>
      </w:r>
      <w:r w:rsidRPr="00D51D60">
        <w:rPr>
          <w:sz w:val="24"/>
          <w:szCs w:val="24"/>
        </w:rPr>
        <w:fldChar w:fldCharType="separate"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"https://github.com/PDSW-ECI/labs/assets/118181543/7c1cafdf-9a35-4180-99c4-8cabd84d21b8" \* MERGEFORMATINET </w:instrText>
      </w:r>
      <w:r>
        <w:rPr>
          <w:sz w:val="24"/>
          <w:szCs w:val="24"/>
        </w:rPr>
        <w:fldChar w:fldCharType="separate"/>
      </w:r>
      <w:r w:rsidR="00000000">
        <w:rPr>
          <w:sz w:val="24"/>
          <w:szCs w:val="24"/>
        </w:rPr>
        <w:fldChar w:fldCharType="begin"/>
      </w:r>
      <w:r w:rsidR="00000000">
        <w:rPr>
          <w:sz w:val="24"/>
          <w:szCs w:val="24"/>
        </w:rPr>
        <w:instrText xml:space="preserve"> INCLUDEPICTURE  \d "https://github.com/PDSW-ECI/labs/assets/118181543/7c1cafdf-9a35-4180-99c4-8cabd84d21b8" \* MERGEFORMATINET </w:instrText>
      </w:r>
      <w:r w:rsidR="00000000">
        <w:rPr>
          <w:sz w:val="24"/>
          <w:szCs w:val="24"/>
        </w:rPr>
        <w:fldChar w:fldCharType="separate"/>
      </w:r>
      <w:r w:rsidR="00E04F69">
        <w:rPr>
          <w:sz w:val="24"/>
          <w:szCs w:val="24"/>
        </w:rPr>
        <w:pict w14:anchorId="5A9854C1">
          <v:shape id="_x0000_i1027" type="#_x0000_t75" alt="image" style="width:967pt;height:118.5pt">
            <v:imagedata r:id="rId11"/>
          </v:shape>
        </w:pict>
      </w:r>
      <w:r w:rsidR="00000000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  <w:r w:rsidRPr="00D51D60">
        <w:rPr>
          <w:sz w:val="24"/>
          <w:szCs w:val="24"/>
        </w:rPr>
        <w:fldChar w:fldCharType="end"/>
      </w:r>
    </w:p>
    <w:p w14:paraId="34090FE5" w14:textId="77777777" w:rsidR="00EF3989" w:rsidRPr="00D51D60" w:rsidRDefault="00EF3989" w:rsidP="00442093">
      <w:pPr>
        <w:jc w:val="both"/>
        <w:rPr>
          <w:sz w:val="24"/>
          <w:szCs w:val="24"/>
        </w:rPr>
      </w:pPr>
    </w:p>
    <w:p w14:paraId="631BD086" w14:textId="77777777" w:rsidR="00EF3989" w:rsidRPr="00D51D60" w:rsidRDefault="00EF3989" w:rsidP="00EF3989">
      <w:pPr>
        <w:jc w:val="both"/>
        <w:rPr>
          <w:sz w:val="24"/>
          <w:szCs w:val="24"/>
        </w:rPr>
      </w:pPr>
      <w:r w:rsidRPr="00D51D60">
        <w:rPr>
          <w:noProof/>
          <w:sz w:val="24"/>
          <w:szCs w:val="24"/>
        </w:rPr>
        <w:drawing>
          <wp:inline distT="0" distB="0" distL="0" distR="0" wp14:anchorId="24CEC2D6" wp14:editId="2B154656">
            <wp:extent cx="5943600" cy="3311525"/>
            <wp:effectExtent l="0" t="0" r="0" b="0"/>
            <wp:docPr id="1084702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025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8244" w14:textId="77777777" w:rsidR="00EF3989" w:rsidRPr="00D51D60" w:rsidRDefault="00EF3989" w:rsidP="00EF3989">
      <w:pPr>
        <w:jc w:val="both"/>
        <w:rPr>
          <w:sz w:val="24"/>
          <w:szCs w:val="24"/>
        </w:rPr>
      </w:pPr>
    </w:p>
    <w:p w14:paraId="63613F85" w14:textId="77777777" w:rsidR="00EF3989" w:rsidRPr="00D51D60" w:rsidRDefault="00EF3989" w:rsidP="00EF3989">
      <w:pPr>
        <w:jc w:val="both"/>
        <w:rPr>
          <w:bCs/>
          <w:sz w:val="24"/>
          <w:szCs w:val="24"/>
        </w:rPr>
      </w:pPr>
      <w:r w:rsidRPr="00D51D60">
        <w:rPr>
          <w:sz w:val="24"/>
          <w:szCs w:val="24"/>
        </w:rPr>
        <w:t xml:space="preserve">Damos en </w:t>
      </w:r>
      <w:proofErr w:type="spellStart"/>
      <w:r w:rsidRPr="00D51D60">
        <w:rPr>
          <w:b/>
          <w:bCs/>
          <w:i/>
          <w:iCs/>
          <w:sz w:val="24"/>
          <w:szCs w:val="24"/>
        </w:rPr>
        <w:t>Create</w:t>
      </w:r>
      <w:proofErr w:type="spellEnd"/>
      <w:r w:rsidRPr="00D51D60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D51D60">
        <w:rPr>
          <w:b/>
          <w:bCs/>
          <w:i/>
          <w:iCs/>
          <w:sz w:val="24"/>
          <w:szCs w:val="24"/>
        </w:rPr>
        <w:t>Repository</w:t>
      </w:r>
      <w:proofErr w:type="spellEnd"/>
      <w:r w:rsidRPr="00D51D60">
        <w:rPr>
          <w:bCs/>
          <w:sz w:val="24"/>
          <w:szCs w:val="24"/>
        </w:rPr>
        <w:t>.</w:t>
      </w:r>
    </w:p>
    <w:p w14:paraId="4522CCE9" w14:textId="77777777" w:rsidR="00EF3989" w:rsidRPr="00D51D60" w:rsidRDefault="00EF3989" w:rsidP="00442093">
      <w:pPr>
        <w:jc w:val="both"/>
        <w:rPr>
          <w:sz w:val="24"/>
          <w:szCs w:val="24"/>
        </w:rPr>
      </w:pPr>
    </w:p>
    <w:p w14:paraId="43AD9547" w14:textId="77777777" w:rsidR="00920A3B" w:rsidRPr="00D51D60" w:rsidRDefault="007D0F3E" w:rsidP="00442093">
      <w:pPr>
        <w:numPr>
          <w:ilvl w:val="0"/>
          <w:numId w:val="4"/>
        </w:numPr>
        <w:jc w:val="both"/>
        <w:rPr>
          <w:sz w:val="24"/>
          <w:szCs w:val="24"/>
        </w:rPr>
      </w:pPr>
      <w:r w:rsidRPr="00D51D60">
        <w:rPr>
          <w:sz w:val="24"/>
          <w:szCs w:val="24"/>
        </w:rPr>
        <w:t>Configura el repositorio local con el repositorio remoto.</w:t>
      </w:r>
    </w:p>
    <w:p w14:paraId="75449364" w14:textId="77777777" w:rsidR="00920A3B" w:rsidRPr="00D51D60" w:rsidRDefault="007D0F3E" w:rsidP="00442093">
      <w:pPr>
        <w:numPr>
          <w:ilvl w:val="0"/>
          <w:numId w:val="3"/>
        </w:numPr>
        <w:jc w:val="both"/>
        <w:rPr>
          <w:sz w:val="24"/>
          <w:szCs w:val="24"/>
        </w:rPr>
      </w:pPr>
      <w:hyperlink r:id="rId13" w:history="1">
        <w:r w:rsidRPr="00D51D60">
          <w:rPr>
            <w:rStyle w:val="Hyperlink"/>
            <w:sz w:val="24"/>
            <w:szCs w:val="24"/>
          </w:rPr>
          <w:t xml:space="preserve">Como subir un proyecto local a </w:t>
        </w:r>
        <w:proofErr w:type="spellStart"/>
        <w:r w:rsidRPr="00D51D60">
          <w:rPr>
            <w:rStyle w:val="Hyperlink"/>
            <w:sz w:val="24"/>
            <w:szCs w:val="24"/>
          </w:rPr>
          <w:t>github</w:t>
        </w:r>
        <w:proofErr w:type="spellEnd"/>
        <w:r w:rsidRPr="00D51D60">
          <w:rPr>
            <w:rStyle w:val="Hyperlink"/>
            <w:sz w:val="24"/>
            <w:szCs w:val="24"/>
          </w:rPr>
          <w:t>.</w:t>
        </w:r>
      </w:hyperlink>
    </w:p>
    <w:p w14:paraId="08DC964B" w14:textId="77777777" w:rsidR="00CB0668" w:rsidRPr="00D51D60" w:rsidRDefault="00CB0668" w:rsidP="00CB0668">
      <w:pPr>
        <w:jc w:val="both"/>
        <w:rPr>
          <w:sz w:val="24"/>
          <w:szCs w:val="24"/>
        </w:rPr>
      </w:pPr>
    </w:p>
    <w:p w14:paraId="381A5B85" w14:textId="1FE2E878" w:rsidR="00CB0668" w:rsidRPr="00D51D60" w:rsidRDefault="00CB0668" w:rsidP="00CB0668">
      <w:pPr>
        <w:jc w:val="both"/>
        <w:rPr>
          <w:sz w:val="24"/>
          <w:szCs w:val="24"/>
        </w:rPr>
      </w:pPr>
    </w:p>
    <w:p w14:paraId="4FF82278" w14:textId="77777777" w:rsidR="00CB0668" w:rsidRPr="00D51D60" w:rsidRDefault="00CB0668" w:rsidP="00CB0668">
      <w:pPr>
        <w:jc w:val="both"/>
        <w:rPr>
          <w:sz w:val="24"/>
          <w:szCs w:val="24"/>
        </w:rPr>
      </w:pPr>
    </w:p>
    <w:p w14:paraId="6148ED97" w14:textId="382E46D9" w:rsidR="00CB0668" w:rsidRPr="00D51D60" w:rsidRDefault="00CB0668" w:rsidP="00CB0668">
      <w:pPr>
        <w:jc w:val="both"/>
        <w:rPr>
          <w:sz w:val="24"/>
          <w:szCs w:val="24"/>
        </w:rPr>
      </w:pPr>
      <w:r w:rsidRPr="00D51D60">
        <w:rPr>
          <w:noProof/>
          <w:sz w:val="24"/>
          <w:szCs w:val="24"/>
        </w:rPr>
        <w:drawing>
          <wp:inline distT="0" distB="0" distL="0" distR="0" wp14:anchorId="6260D4B0" wp14:editId="0C97524A">
            <wp:extent cx="5943600" cy="2319020"/>
            <wp:effectExtent l="0" t="0" r="0" b="0"/>
            <wp:docPr id="1613491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919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A877" w14:textId="248ED4E8" w:rsidR="00920A3B" w:rsidRPr="00D51D60" w:rsidRDefault="007D0F3E" w:rsidP="00D51D60">
      <w:pPr>
        <w:numPr>
          <w:ilvl w:val="0"/>
          <w:numId w:val="4"/>
        </w:numPr>
        <w:jc w:val="both"/>
        <w:rPr>
          <w:sz w:val="24"/>
          <w:szCs w:val="24"/>
        </w:rPr>
      </w:pPr>
      <w:r w:rsidRPr="00D51D60">
        <w:rPr>
          <w:sz w:val="24"/>
          <w:szCs w:val="24"/>
        </w:rPr>
        <w:t>Sube los cambios, teniendo en cuenta lo que averiguaste en el punto 3</w:t>
      </w:r>
      <w:r w:rsidRPr="00D51D60">
        <w:rPr>
          <w:sz w:val="24"/>
          <w:szCs w:val="24"/>
        </w:rPr>
        <w:br/>
        <w:t xml:space="preserve">Utiliza los </w:t>
      </w:r>
      <w:proofErr w:type="gramStart"/>
      <w:r w:rsidRPr="00D51D60">
        <w:rPr>
          <w:sz w:val="24"/>
          <w:szCs w:val="24"/>
        </w:rPr>
        <w:t>siguientes comando</w:t>
      </w:r>
      <w:proofErr w:type="gramEnd"/>
      <w:r w:rsidRPr="00D51D60">
        <w:rPr>
          <w:sz w:val="24"/>
          <w:szCs w:val="24"/>
        </w:rPr>
        <w:t xml:space="preserve"> en el directorio donde tienes tu proyecto, en este orden:</w:t>
      </w:r>
    </w:p>
    <w:p w14:paraId="5D88AB55" w14:textId="77777777" w:rsidR="00D51D60" w:rsidRPr="00D51D60" w:rsidRDefault="00D51D60" w:rsidP="00D51D60">
      <w:pPr>
        <w:jc w:val="both"/>
        <w:rPr>
          <w:sz w:val="24"/>
          <w:szCs w:val="24"/>
        </w:rPr>
      </w:pPr>
    </w:p>
    <w:p w14:paraId="722D52BA" w14:textId="77777777" w:rsidR="00D51D60" w:rsidRPr="00D51D60" w:rsidRDefault="00D51D60" w:rsidP="009047C0">
      <w:pPr>
        <w:jc w:val="both"/>
        <w:rPr>
          <w:sz w:val="24"/>
          <w:szCs w:val="24"/>
        </w:rPr>
      </w:pPr>
      <w:proofErr w:type="spellStart"/>
      <w:r w:rsidRPr="00D51D60">
        <w:rPr>
          <w:sz w:val="24"/>
          <w:szCs w:val="24"/>
        </w:rPr>
        <w:t>git</w:t>
      </w:r>
      <w:proofErr w:type="spellEnd"/>
      <w:r w:rsidRPr="00D51D60">
        <w:rPr>
          <w:sz w:val="24"/>
          <w:szCs w:val="24"/>
        </w:rPr>
        <w:t xml:space="preserve"> </w:t>
      </w:r>
      <w:proofErr w:type="spellStart"/>
      <w:proofErr w:type="gramStart"/>
      <w:r w:rsidRPr="00D51D60">
        <w:rPr>
          <w:sz w:val="24"/>
          <w:szCs w:val="24"/>
        </w:rPr>
        <w:t>add</w:t>
      </w:r>
      <w:proofErr w:type="spellEnd"/>
      <w:r w:rsidRPr="00D51D60">
        <w:rPr>
          <w:sz w:val="24"/>
          <w:szCs w:val="24"/>
        </w:rPr>
        <w:t xml:space="preserve"> .</w:t>
      </w:r>
      <w:proofErr w:type="gramEnd"/>
    </w:p>
    <w:p w14:paraId="4FCBA4FA" w14:textId="7E27FB42" w:rsidR="00D51D60" w:rsidRPr="00D51D60" w:rsidRDefault="00D51D60" w:rsidP="00D51D60">
      <w:pPr>
        <w:jc w:val="both"/>
        <w:rPr>
          <w:sz w:val="24"/>
          <w:szCs w:val="24"/>
        </w:rPr>
      </w:pPr>
      <w:proofErr w:type="spellStart"/>
      <w:r w:rsidRPr="00D51D60">
        <w:rPr>
          <w:sz w:val="24"/>
          <w:szCs w:val="24"/>
        </w:rPr>
        <w:t>git</w:t>
      </w:r>
      <w:proofErr w:type="spellEnd"/>
      <w:r w:rsidRPr="00D51D60">
        <w:rPr>
          <w:sz w:val="24"/>
          <w:szCs w:val="24"/>
        </w:rPr>
        <w:t xml:space="preserve"> </w:t>
      </w:r>
      <w:proofErr w:type="spellStart"/>
      <w:r w:rsidRPr="00D51D60">
        <w:rPr>
          <w:sz w:val="24"/>
          <w:szCs w:val="24"/>
        </w:rPr>
        <w:t>commit</w:t>
      </w:r>
      <w:proofErr w:type="spellEnd"/>
      <w:r w:rsidRPr="00D51D60">
        <w:rPr>
          <w:sz w:val="24"/>
          <w:szCs w:val="24"/>
        </w:rPr>
        <w:t xml:space="preserve"> -m "mensaje, lo que hiciste con el archivo"</w:t>
      </w:r>
    </w:p>
    <w:p w14:paraId="5284EAF4" w14:textId="2BAE02F7" w:rsidR="00D51D60" w:rsidRPr="00D51D60" w:rsidRDefault="00D51D60" w:rsidP="00D51D60">
      <w:pPr>
        <w:jc w:val="both"/>
        <w:rPr>
          <w:sz w:val="24"/>
          <w:szCs w:val="24"/>
        </w:rPr>
      </w:pPr>
      <w:proofErr w:type="spellStart"/>
      <w:r w:rsidRPr="00D51D60">
        <w:rPr>
          <w:sz w:val="24"/>
          <w:szCs w:val="24"/>
        </w:rPr>
        <w:t>git</w:t>
      </w:r>
      <w:proofErr w:type="spellEnd"/>
      <w:r w:rsidRPr="00D51D60">
        <w:rPr>
          <w:sz w:val="24"/>
          <w:szCs w:val="24"/>
        </w:rPr>
        <w:t xml:space="preserve"> </w:t>
      </w:r>
      <w:proofErr w:type="spellStart"/>
      <w:r w:rsidRPr="00D51D60">
        <w:rPr>
          <w:sz w:val="24"/>
          <w:szCs w:val="24"/>
        </w:rPr>
        <w:t>push</w:t>
      </w:r>
      <w:proofErr w:type="spellEnd"/>
      <w:r w:rsidRPr="00D51D60">
        <w:rPr>
          <w:sz w:val="24"/>
          <w:szCs w:val="24"/>
        </w:rPr>
        <w:t xml:space="preserve"> "</w:t>
      </w:r>
      <w:proofErr w:type="spellStart"/>
      <w:r w:rsidRPr="00D51D60">
        <w:rPr>
          <w:sz w:val="24"/>
          <w:szCs w:val="24"/>
        </w:rPr>
        <w:t>url</w:t>
      </w:r>
      <w:proofErr w:type="spellEnd"/>
      <w:r w:rsidRPr="00D51D60">
        <w:rPr>
          <w:sz w:val="24"/>
          <w:szCs w:val="24"/>
        </w:rPr>
        <w:t xml:space="preserve"> repositorio"</w:t>
      </w:r>
    </w:p>
    <w:p w14:paraId="2BE4AE61" w14:textId="77777777" w:rsidR="00D51D60" w:rsidRPr="00D51D60" w:rsidRDefault="00D51D60" w:rsidP="00D51D60">
      <w:pPr>
        <w:jc w:val="both"/>
        <w:rPr>
          <w:sz w:val="24"/>
          <w:szCs w:val="24"/>
        </w:rPr>
      </w:pPr>
    </w:p>
    <w:p w14:paraId="1FBD670B" w14:textId="77777777" w:rsidR="00D51D60" w:rsidRPr="00D51D60" w:rsidRDefault="00D51D60" w:rsidP="00D51D6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D51D60">
        <w:rPr>
          <w:sz w:val="24"/>
          <w:szCs w:val="24"/>
        </w:rPr>
        <w:t xml:space="preserve">Configura el correo en </w:t>
      </w:r>
      <w:proofErr w:type="spellStart"/>
      <w:r w:rsidRPr="00D51D60">
        <w:rPr>
          <w:sz w:val="24"/>
          <w:szCs w:val="24"/>
        </w:rPr>
        <w:t>git</w:t>
      </w:r>
      <w:proofErr w:type="spellEnd"/>
      <w:r w:rsidRPr="00D51D60">
        <w:rPr>
          <w:sz w:val="24"/>
          <w:szCs w:val="24"/>
        </w:rPr>
        <w:t xml:space="preserve"> local de manera correcta </w:t>
      </w:r>
      <w:hyperlink r:id="rId15" w:history="1">
        <w:r w:rsidRPr="00D51D60">
          <w:rPr>
            <w:rStyle w:val="Hyperlink"/>
            <w:sz w:val="24"/>
            <w:szCs w:val="24"/>
          </w:rPr>
          <w:t>Configurar correo electrónico en GitHub</w:t>
        </w:r>
      </w:hyperlink>
    </w:p>
    <w:p w14:paraId="04E146D2" w14:textId="5CF3B24A" w:rsidR="00D51D60" w:rsidRPr="00D51D60" w:rsidRDefault="00D51D60" w:rsidP="00D51D60">
      <w:pPr>
        <w:jc w:val="both"/>
        <w:rPr>
          <w:sz w:val="24"/>
          <w:szCs w:val="24"/>
        </w:rPr>
      </w:pPr>
    </w:p>
    <w:p w14:paraId="6709287F" w14:textId="65637F1B" w:rsidR="00D51D60" w:rsidRPr="00D51D60" w:rsidRDefault="00D51D60" w:rsidP="00D51D60">
      <w:pPr>
        <w:jc w:val="both"/>
        <w:rPr>
          <w:sz w:val="24"/>
          <w:szCs w:val="24"/>
        </w:rPr>
      </w:pPr>
      <w:r w:rsidRPr="00D51D60">
        <w:rPr>
          <w:noProof/>
          <w:sz w:val="24"/>
          <w:szCs w:val="24"/>
        </w:rPr>
        <w:drawing>
          <wp:inline distT="0" distB="0" distL="0" distR="0" wp14:anchorId="35100906" wp14:editId="2540C8D1">
            <wp:extent cx="5943600" cy="391795"/>
            <wp:effectExtent l="0" t="0" r="0" b="0"/>
            <wp:docPr id="166989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939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85EA" w14:textId="77777777" w:rsidR="00D51D60" w:rsidRPr="00D51D60" w:rsidRDefault="00D51D60" w:rsidP="00D51D60">
      <w:pPr>
        <w:jc w:val="both"/>
        <w:rPr>
          <w:sz w:val="24"/>
          <w:szCs w:val="24"/>
        </w:rPr>
      </w:pPr>
    </w:p>
    <w:p w14:paraId="5F8B2177" w14:textId="77777777" w:rsidR="00D51D60" w:rsidRPr="00D51D60" w:rsidRDefault="00D51D60" w:rsidP="00D51D60">
      <w:pPr>
        <w:numPr>
          <w:ilvl w:val="0"/>
          <w:numId w:val="6"/>
        </w:numPr>
        <w:jc w:val="both"/>
        <w:rPr>
          <w:sz w:val="24"/>
          <w:szCs w:val="24"/>
        </w:rPr>
      </w:pPr>
      <w:r w:rsidRPr="00D51D60">
        <w:rPr>
          <w:sz w:val="24"/>
          <w:szCs w:val="24"/>
        </w:rPr>
        <w:t>Vuelve a subir los cambios y observa que todo esté bien en el repositorio remoto (en GitHub).</w:t>
      </w:r>
    </w:p>
    <w:p w14:paraId="0702F63F" w14:textId="77777777" w:rsidR="00D51D60" w:rsidRPr="00D51D60" w:rsidRDefault="00D51D60" w:rsidP="00D51D60">
      <w:pPr>
        <w:jc w:val="both"/>
        <w:rPr>
          <w:sz w:val="24"/>
          <w:szCs w:val="24"/>
        </w:rPr>
      </w:pPr>
    </w:p>
    <w:p w14:paraId="7EF5538B" w14:textId="77777777" w:rsidR="00D51D60" w:rsidRPr="00D51D60" w:rsidRDefault="00D51D60" w:rsidP="00D51D60">
      <w:pPr>
        <w:pStyle w:val="Heading2"/>
        <w:jc w:val="both"/>
        <w:rPr>
          <w:b w:val="0"/>
          <w:i w:val="0"/>
          <w:sz w:val="24"/>
          <w:szCs w:val="24"/>
        </w:rPr>
      </w:pPr>
      <w:r w:rsidRPr="00D51D60">
        <w:rPr>
          <w:sz w:val="24"/>
          <w:szCs w:val="24"/>
        </w:rPr>
        <w:br/>
      </w:r>
      <w:r w:rsidRPr="00D51D60">
        <w:rPr>
          <w:b w:val="0"/>
          <w:i w:val="0"/>
          <w:sz w:val="24"/>
          <w:szCs w:val="24"/>
        </w:rPr>
        <w:t>PARTE II (Trabajo en parejas)</w:t>
      </w:r>
    </w:p>
    <w:p w14:paraId="4EFC22C2" w14:textId="77777777" w:rsidR="00D51D60" w:rsidRPr="00D51D60" w:rsidRDefault="00D51D60" w:rsidP="00D51D60"/>
    <w:p w14:paraId="2492E6DF" w14:textId="77777777" w:rsidR="00D51D60" w:rsidRPr="00D51D60" w:rsidRDefault="00D51D60" w:rsidP="00D51D60">
      <w:pPr>
        <w:numPr>
          <w:ilvl w:val="0"/>
          <w:numId w:val="7"/>
        </w:numPr>
        <w:jc w:val="both"/>
        <w:rPr>
          <w:sz w:val="24"/>
          <w:szCs w:val="24"/>
        </w:rPr>
      </w:pPr>
      <w:r w:rsidRPr="00D51D60">
        <w:rPr>
          <w:sz w:val="24"/>
          <w:szCs w:val="24"/>
        </w:rPr>
        <w:lastRenderedPageBreak/>
        <w:t>Se escogen los roles para trabajar en equipo, una persona debe escoger ser "</w:t>
      </w:r>
      <w:proofErr w:type="spellStart"/>
      <w:r w:rsidRPr="00D51D60">
        <w:rPr>
          <w:sz w:val="24"/>
          <w:szCs w:val="24"/>
        </w:rPr>
        <w:t>Owner</w:t>
      </w:r>
      <w:proofErr w:type="spellEnd"/>
      <w:r w:rsidRPr="00D51D60">
        <w:rPr>
          <w:sz w:val="24"/>
          <w:szCs w:val="24"/>
        </w:rPr>
        <w:t>" o Propietario del repositorio y la otra "</w:t>
      </w:r>
      <w:proofErr w:type="spellStart"/>
      <w:r w:rsidRPr="00D51D60">
        <w:rPr>
          <w:sz w:val="24"/>
          <w:szCs w:val="24"/>
        </w:rPr>
        <w:t>Collaborator</w:t>
      </w:r>
      <w:proofErr w:type="spellEnd"/>
      <w:r w:rsidRPr="00D51D60">
        <w:rPr>
          <w:sz w:val="24"/>
          <w:szCs w:val="24"/>
        </w:rPr>
        <w:t>" o Colaborador en el repositorio.</w:t>
      </w:r>
    </w:p>
    <w:p w14:paraId="32AFB7BA" w14:textId="39CE55E7" w:rsidR="00D51D60" w:rsidRPr="00D51D60" w:rsidRDefault="00D51D60" w:rsidP="00D51D60">
      <w:pPr>
        <w:jc w:val="both"/>
        <w:rPr>
          <w:sz w:val="24"/>
          <w:szCs w:val="24"/>
        </w:rPr>
      </w:pPr>
    </w:p>
    <w:p w14:paraId="275898BB" w14:textId="39ECDDB1" w:rsidR="00D51D60" w:rsidRPr="00D51D60" w:rsidRDefault="00D51D60" w:rsidP="00D51D60">
      <w:pPr>
        <w:jc w:val="both"/>
        <w:rPr>
          <w:sz w:val="24"/>
          <w:szCs w:val="24"/>
        </w:rPr>
      </w:pPr>
      <w:r w:rsidRPr="00D51D60">
        <w:rPr>
          <w:sz w:val="24"/>
          <w:szCs w:val="24"/>
        </w:rPr>
        <w:t xml:space="preserve">Para este caso, </w:t>
      </w:r>
      <w:r>
        <w:rPr>
          <w:sz w:val="24"/>
          <w:szCs w:val="24"/>
        </w:rPr>
        <w:t>el propietario del repositorio será Santiago Arteaga y yo, Cristian Polo seré colaborador.</w:t>
      </w:r>
    </w:p>
    <w:p w14:paraId="3D554A94" w14:textId="77777777" w:rsidR="00D51D60" w:rsidRPr="00D51D60" w:rsidRDefault="00D51D60" w:rsidP="00D51D60">
      <w:pPr>
        <w:jc w:val="both"/>
        <w:rPr>
          <w:sz w:val="24"/>
          <w:szCs w:val="24"/>
        </w:rPr>
      </w:pPr>
    </w:p>
    <w:p w14:paraId="1A2835B0" w14:textId="77777777" w:rsidR="00D51D60" w:rsidRPr="00D51D60" w:rsidRDefault="00D51D60" w:rsidP="00D51D60">
      <w:pPr>
        <w:numPr>
          <w:ilvl w:val="0"/>
          <w:numId w:val="8"/>
        </w:numPr>
        <w:jc w:val="both"/>
        <w:rPr>
          <w:sz w:val="24"/>
          <w:szCs w:val="24"/>
        </w:rPr>
      </w:pPr>
      <w:r w:rsidRPr="00D51D60">
        <w:rPr>
          <w:sz w:val="24"/>
          <w:szCs w:val="24"/>
        </w:rPr>
        <w:t xml:space="preserve">El </w:t>
      </w:r>
      <w:proofErr w:type="spellStart"/>
      <w:r w:rsidRPr="00D51D60">
        <w:rPr>
          <w:sz w:val="24"/>
          <w:szCs w:val="24"/>
        </w:rPr>
        <w:t>owner</w:t>
      </w:r>
      <w:proofErr w:type="spellEnd"/>
      <w:r w:rsidRPr="00D51D60">
        <w:rPr>
          <w:sz w:val="24"/>
          <w:szCs w:val="24"/>
        </w:rPr>
        <w:t xml:space="preserve"> agrega al colaborador con permisos de escritura en el repositorio que creó en la parte 1</w:t>
      </w:r>
    </w:p>
    <w:p w14:paraId="13A04F9F" w14:textId="77777777" w:rsidR="00D51D60" w:rsidRDefault="00D51D60" w:rsidP="00D51D60">
      <w:pPr>
        <w:jc w:val="both"/>
        <w:rPr>
          <w:sz w:val="24"/>
          <w:szCs w:val="24"/>
        </w:rPr>
      </w:pPr>
      <w:hyperlink r:id="rId17" w:history="1">
        <w:r w:rsidRPr="00D51D60">
          <w:rPr>
            <w:rStyle w:val="Hyperlink"/>
            <w:sz w:val="24"/>
            <w:szCs w:val="24"/>
          </w:rPr>
          <w:t>Invitar colaboradores a un repositorio personal</w:t>
        </w:r>
      </w:hyperlink>
    </w:p>
    <w:p w14:paraId="0D74FF3F" w14:textId="77777777" w:rsidR="00D51D60" w:rsidRDefault="00D51D60" w:rsidP="00D51D60">
      <w:pPr>
        <w:jc w:val="both"/>
        <w:rPr>
          <w:sz w:val="24"/>
          <w:szCs w:val="24"/>
        </w:rPr>
      </w:pPr>
    </w:p>
    <w:p w14:paraId="643841C4" w14:textId="77777777" w:rsidR="00D51D60" w:rsidRDefault="00D51D60" w:rsidP="00D51D60">
      <w:pPr>
        <w:jc w:val="both"/>
        <w:rPr>
          <w:noProof/>
        </w:rPr>
      </w:pPr>
    </w:p>
    <w:p w14:paraId="6CF933D3" w14:textId="79379411" w:rsidR="00D51D60" w:rsidRDefault="00D51D60" w:rsidP="00D51D6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171274E" wp14:editId="65BCD716">
            <wp:extent cx="4260850" cy="2006600"/>
            <wp:effectExtent l="0" t="0" r="0" b="0"/>
            <wp:docPr id="337740513" name="Picture 3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40513" name="Picture 3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1" t="3632" r="16881" b="38987"/>
                    <a:stretch/>
                  </pic:blipFill>
                  <pic:spPr bwMode="auto">
                    <a:xfrm>
                      <a:off x="0" y="0"/>
                      <a:ext cx="426085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3768F" w14:textId="77777777" w:rsidR="00D51D60" w:rsidRPr="00D51D60" w:rsidRDefault="00D51D60" w:rsidP="00D51D60">
      <w:pPr>
        <w:jc w:val="both"/>
        <w:rPr>
          <w:sz w:val="24"/>
          <w:szCs w:val="24"/>
        </w:rPr>
      </w:pPr>
    </w:p>
    <w:p w14:paraId="081B4076" w14:textId="77777777" w:rsidR="00D51D60" w:rsidRDefault="00D51D60" w:rsidP="00D51D60">
      <w:pPr>
        <w:numPr>
          <w:ilvl w:val="0"/>
          <w:numId w:val="8"/>
        </w:numPr>
        <w:jc w:val="both"/>
        <w:rPr>
          <w:sz w:val="24"/>
          <w:szCs w:val="24"/>
        </w:rPr>
      </w:pPr>
      <w:r w:rsidRPr="00D51D60">
        <w:rPr>
          <w:sz w:val="24"/>
          <w:szCs w:val="24"/>
        </w:rPr>
        <w:t xml:space="preserve">El </w:t>
      </w:r>
      <w:proofErr w:type="spellStart"/>
      <w:r w:rsidRPr="00D51D60">
        <w:rPr>
          <w:sz w:val="24"/>
          <w:szCs w:val="24"/>
        </w:rPr>
        <w:t>owner</w:t>
      </w:r>
      <w:proofErr w:type="spellEnd"/>
      <w:r w:rsidRPr="00D51D60">
        <w:rPr>
          <w:sz w:val="24"/>
          <w:szCs w:val="24"/>
        </w:rPr>
        <w:t xml:space="preserve"> le comparte la </w:t>
      </w:r>
      <w:proofErr w:type="spellStart"/>
      <w:r w:rsidRPr="00D51D60">
        <w:rPr>
          <w:sz w:val="24"/>
          <w:szCs w:val="24"/>
        </w:rPr>
        <w:t>url</w:t>
      </w:r>
      <w:proofErr w:type="spellEnd"/>
      <w:r w:rsidRPr="00D51D60">
        <w:rPr>
          <w:sz w:val="24"/>
          <w:szCs w:val="24"/>
        </w:rPr>
        <w:t xml:space="preserve"> </w:t>
      </w:r>
      <w:proofErr w:type="spellStart"/>
      <w:r w:rsidRPr="00D51D60">
        <w:rPr>
          <w:sz w:val="24"/>
          <w:szCs w:val="24"/>
        </w:rPr>
        <w:t>via</w:t>
      </w:r>
      <w:proofErr w:type="spellEnd"/>
      <w:r w:rsidRPr="00D51D60">
        <w:rPr>
          <w:sz w:val="24"/>
          <w:szCs w:val="24"/>
        </w:rPr>
        <w:t xml:space="preserve"> </w:t>
      </w:r>
      <w:proofErr w:type="spellStart"/>
      <w:r w:rsidRPr="00D51D60">
        <w:rPr>
          <w:sz w:val="24"/>
          <w:szCs w:val="24"/>
        </w:rPr>
        <w:t>Teams</w:t>
      </w:r>
      <w:proofErr w:type="spellEnd"/>
      <w:r w:rsidRPr="00D51D60">
        <w:rPr>
          <w:sz w:val="24"/>
          <w:szCs w:val="24"/>
        </w:rPr>
        <w:t xml:space="preserve"> al colaborador</w:t>
      </w:r>
    </w:p>
    <w:p w14:paraId="31CAECDC" w14:textId="77777777" w:rsidR="00D51D60" w:rsidRDefault="00D51D60" w:rsidP="00D51D60">
      <w:pPr>
        <w:jc w:val="both"/>
        <w:rPr>
          <w:sz w:val="24"/>
          <w:szCs w:val="24"/>
        </w:rPr>
      </w:pPr>
    </w:p>
    <w:p w14:paraId="439DEC6F" w14:textId="7197D4D8" w:rsidR="00D51D60" w:rsidRDefault="00D51D60" w:rsidP="00D51D6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del repositorio es </w:t>
      </w:r>
      <w:hyperlink r:id="rId19" w:history="1">
        <w:r w:rsidRPr="00D369A7">
          <w:rPr>
            <w:rStyle w:val="Hyperlink"/>
            <w:sz w:val="24"/>
            <w:szCs w:val="24"/>
          </w:rPr>
          <w:t>https://github.com/santiagoartgut9/origen-.git</w:t>
        </w:r>
      </w:hyperlink>
      <w:r>
        <w:rPr>
          <w:sz w:val="24"/>
          <w:szCs w:val="24"/>
        </w:rPr>
        <w:t>.</w:t>
      </w:r>
    </w:p>
    <w:p w14:paraId="19B8BA6C" w14:textId="77777777" w:rsidR="00D51D60" w:rsidRPr="00D51D60" w:rsidRDefault="00D51D60" w:rsidP="00D51D60">
      <w:pPr>
        <w:jc w:val="both"/>
        <w:rPr>
          <w:sz w:val="24"/>
          <w:szCs w:val="24"/>
        </w:rPr>
      </w:pPr>
    </w:p>
    <w:p w14:paraId="18849D1A" w14:textId="77777777" w:rsidR="00D51D60" w:rsidRDefault="00D51D60" w:rsidP="00D51D60">
      <w:pPr>
        <w:numPr>
          <w:ilvl w:val="0"/>
          <w:numId w:val="8"/>
        </w:numPr>
        <w:jc w:val="both"/>
        <w:rPr>
          <w:sz w:val="24"/>
          <w:szCs w:val="24"/>
        </w:rPr>
      </w:pPr>
      <w:r w:rsidRPr="00D51D60">
        <w:rPr>
          <w:sz w:val="24"/>
          <w:szCs w:val="24"/>
        </w:rPr>
        <w:t>El colaborador acepta la invitación al repositorio</w:t>
      </w:r>
    </w:p>
    <w:p w14:paraId="7869B76E" w14:textId="77777777" w:rsidR="00D51D60" w:rsidRDefault="00D51D60" w:rsidP="00D51D60">
      <w:pPr>
        <w:jc w:val="both"/>
        <w:rPr>
          <w:sz w:val="24"/>
          <w:szCs w:val="24"/>
        </w:rPr>
      </w:pPr>
    </w:p>
    <w:p w14:paraId="71590586" w14:textId="0F07EC1F" w:rsidR="00D51D60" w:rsidRDefault="00D51D60" w:rsidP="00D51D60">
      <w:pPr>
        <w:jc w:val="both"/>
        <w:rPr>
          <w:sz w:val="24"/>
          <w:szCs w:val="24"/>
        </w:rPr>
      </w:pPr>
      <w:r w:rsidRPr="00D51D60">
        <w:rPr>
          <w:noProof/>
          <w:sz w:val="24"/>
          <w:szCs w:val="24"/>
        </w:rPr>
        <w:lastRenderedPageBreak/>
        <w:drawing>
          <wp:inline distT="0" distB="0" distL="0" distR="0" wp14:anchorId="3DFA2AD7" wp14:editId="7446D120">
            <wp:extent cx="5943600" cy="2816225"/>
            <wp:effectExtent l="0" t="0" r="0" b="0"/>
            <wp:docPr id="281772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7248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0216" w14:textId="77777777" w:rsidR="00D51D60" w:rsidRPr="00D51D60" w:rsidRDefault="00D51D60" w:rsidP="00D51D60">
      <w:pPr>
        <w:jc w:val="both"/>
        <w:rPr>
          <w:sz w:val="24"/>
          <w:szCs w:val="24"/>
        </w:rPr>
      </w:pPr>
    </w:p>
    <w:p w14:paraId="328BA4B2" w14:textId="77777777" w:rsidR="00D51D60" w:rsidRDefault="00D51D60" w:rsidP="00D51D60">
      <w:pPr>
        <w:numPr>
          <w:ilvl w:val="0"/>
          <w:numId w:val="8"/>
        </w:numPr>
        <w:jc w:val="both"/>
        <w:rPr>
          <w:sz w:val="24"/>
          <w:szCs w:val="24"/>
        </w:rPr>
      </w:pPr>
      <w:proofErr w:type="spellStart"/>
      <w:r w:rsidRPr="00D51D60">
        <w:rPr>
          <w:sz w:val="24"/>
          <w:szCs w:val="24"/>
        </w:rPr>
        <w:t>Owner</w:t>
      </w:r>
      <w:proofErr w:type="spellEnd"/>
      <w:r w:rsidRPr="00D51D60">
        <w:rPr>
          <w:sz w:val="24"/>
          <w:szCs w:val="24"/>
        </w:rPr>
        <w:t xml:space="preserve"> y Colaborador editan el archivo README.md al mismo tiempo e intentan subir los cambios al mismo tiempo.</w:t>
      </w:r>
    </w:p>
    <w:p w14:paraId="0B5B323E" w14:textId="77777777" w:rsidR="0081656A" w:rsidRPr="00B35470" w:rsidRDefault="0081656A" w:rsidP="0081656A">
      <w:pPr>
        <w:jc w:val="both"/>
        <w:rPr>
          <w:sz w:val="24"/>
          <w:szCs w:val="24"/>
        </w:rPr>
      </w:pPr>
    </w:p>
    <w:p w14:paraId="410907C5" w14:textId="4D8A6AA9" w:rsidR="0081656A" w:rsidRDefault="0081656A" w:rsidP="0081656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ello, nos vamos a la carpeta en donde </w:t>
      </w:r>
      <w:r w:rsidR="00B35470">
        <w:rPr>
          <w:sz w:val="24"/>
          <w:szCs w:val="24"/>
        </w:rPr>
        <w:t>queremos</w:t>
      </w:r>
      <w:r>
        <w:rPr>
          <w:sz w:val="24"/>
          <w:szCs w:val="24"/>
        </w:rPr>
        <w:t xml:space="preserve"> clona</w:t>
      </w:r>
      <w:r w:rsidR="00B35470">
        <w:rPr>
          <w:sz w:val="24"/>
          <w:szCs w:val="24"/>
        </w:rPr>
        <w:t>r</w:t>
      </w:r>
      <w:r>
        <w:rPr>
          <w:sz w:val="24"/>
          <w:szCs w:val="24"/>
        </w:rPr>
        <w:t xml:space="preserve"> la información de nuestro repositorio remoto y modificamos el archivo existente, en este caso, </w:t>
      </w:r>
      <w:r>
        <w:rPr>
          <w:i/>
          <w:iCs/>
          <w:sz w:val="24"/>
          <w:szCs w:val="24"/>
        </w:rPr>
        <w:t>pruebapro.txt</w:t>
      </w:r>
      <w:r>
        <w:rPr>
          <w:sz w:val="24"/>
          <w:szCs w:val="24"/>
        </w:rPr>
        <w:t>.</w:t>
      </w:r>
    </w:p>
    <w:p w14:paraId="486C5B2B" w14:textId="5EF5133D" w:rsidR="00B35470" w:rsidRDefault="00B35470" w:rsidP="0081656A">
      <w:pPr>
        <w:jc w:val="both"/>
        <w:rPr>
          <w:sz w:val="24"/>
          <w:szCs w:val="24"/>
        </w:rPr>
      </w:pPr>
      <w:r>
        <w:rPr>
          <w:sz w:val="24"/>
          <w:szCs w:val="24"/>
        </w:rPr>
        <w:t>Para clonar el repositorio</w:t>
      </w:r>
      <w:r w:rsidR="00E04F69">
        <w:rPr>
          <w:sz w:val="24"/>
          <w:szCs w:val="24"/>
        </w:rPr>
        <w:t xml:space="preserve"> debemos dar el comando </w:t>
      </w:r>
      <w:proofErr w:type="spellStart"/>
      <w:r w:rsidR="00E04F69">
        <w:rPr>
          <w:i/>
          <w:iCs/>
          <w:sz w:val="24"/>
          <w:szCs w:val="24"/>
        </w:rPr>
        <w:t>git</w:t>
      </w:r>
      <w:proofErr w:type="spellEnd"/>
      <w:r w:rsidR="00E04F69">
        <w:rPr>
          <w:i/>
          <w:iCs/>
          <w:sz w:val="24"/>
          <w:szCs w:val="24"/>
        </w:rPr>
        <w:t xml:space="preserve"> clone </w:t>
      </w:r>
      <w:r w:rsidR="00E04F69">
        <w:rPr>
          <w:sz w:val="24"/>
          <w:szCs w:val="24"/>
        </w:rPr>
        <w:t>seguido del vínculo del repositorio:</w:t>
      </w:r>
    </w:p>
    <w:p w14:paraId="63EE379B" w14:textId="0D8EE4AF" w:rsidR="00E04F69" w:rsidRPr="00E04F69" w:rsidRDefault="00E04F69" w:rsidP="0081656A">
      <w:pPr>
        <w:jc w:val="both"/>
        <w:rPr>
          <w:sz w:val="24"/>
          <w:szCs w:val="24"/>
        </w:rPr>
      </w:pPr>
      <w:r w:rsidRPr="00E04F69">
        <w:rPr>
          <w:sz w:val="24"/>
          <w:szCs w:val="24"/>
        </w:rPr>
        <w:drawing>
          <wp:inline distT="0" distB="0" distL="0" distR="0" wp14:anchorId="3DE7BF7A" wp14:editId="135CAF46">
            <wp:extent cx="5943600" cy="762000"/>
            <wp:effectExtent l="0" t="0" r="0" b="0"/>
            <wp:docPr id="207958617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86178" name="Picture 1" descr="A black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8C5E" w14:textId="4944BA45" w:rsidR="0081656A" w:rsidRDefault="005C29FA" w:rsidP="0081656A">
      <w:pPr>
        <w:jc w:val="both"/>
        <w:rPr>
          <w:sz w:val="24"/>
          <w:szCs w:val="24"/>
        </w:rPr>
      </w:pPr>
      <w:r>
        <w:rPr>
          <w:sz w:val="24"/>
          <w:szCs w:val="24"/>
        </w:rPr>
        <w:t>Una vez verificado que contamos con los archivos locales, procedemos a modificar el archivo READ</w:t>
      </w:r>
      <w:r w:rsidR="00A90BDD">
        <w:rPr>
          <w:sz w:val="24"/>
          <w:szCs w:val="24"/>
        </w:rPr>
        <w:t>ME.md</w:t>
      </w:r>
      <w:r w:rsidR="00C962B7">
        <w:rPr>
          <w:sz w:val="24"/>
          <w:szCs w:val="24"/>
        </w:rPr>
        <w:t>.</w:t>
      </w:r>
    </w:p>
    <w:p w14:paraId="6ED5E683" w14:textId="2F213F88" w:rsidR="00C962B7" w:rsidRDefault="00C962B7" w:rsidP="0081656A">
      <w:pPr>
        <w:jc w:val="both"/>
        <w:rPr>
          <w:sz w:val="24"/>
          <w:szCs w:val="24"/>
        </w:rPr>
      </w:pPr>
      <w:r w:rsidRPr="00C962B7">
        <w:rPr>
          <w:sz w:val="24"/>
          <w:szCs w:val="24"/>
        </w:rPr>
        <w:drawing>
          <wp:inline distT="0" distB="0" distL="0" distR="0" wp14:anchorId="298F1C39" wp14:editId="7989485F">
            <wp:extent cx="5943600" cy="414020"/>
            <wp:effectExtent l="0" t="0" r="0" b="0"/>
            <wp:docPr id="1921694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942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979B" w14:textId="53867B22" w:rsidR="0081656A" w:rsidRDefault="00F14C0A" w:rsidP="0081656A">
      <w:pPr>
        <w:jc w:val="both"/>
        <w:rPr>
          <w:sz w:val="24"/>
          <w:szCs w:val="24"/>
        </w:rPr>
      </w:pPr>
      <w:r w:rsidRPr="00F14C0A">
        <w:rPr>
          <w:sz w:val="24"/>
          <w:szCs w:val="24"/>
        </w:rPr>
        <w:drawing>
          <wp:inline distT="0" distB="0" distL="0" distR="0" wp14:anchorId="692EA263" wp14:editId="00FC6B33">
            <wp:extent cx="5943600" cy="741045"/>
            <wp:effectExtent l="0" t="0" r="0" b="0"/>
            <wp:docPr id="1091044144" name="Picture 1" descr="A black and grey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44144" name="Picture 1" descr="A black and grey rectangular objec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187E" w14:textId="77777777" w:rsidR="0081656A" w:rsidRPr="0081656A" w:rsidRDefault="0081656A" w:rsidP="0081656A">
      <w:pPr>
        <w:jc w:val="both"/>
        <w:rPr>
          <w:sz w:val="24"/>
          <w:szCs w:val="24"/>
        </w:rPr>
      </w:pPr>
    </w:p>
    <w:p w14:paraId="351EDD80" w14:textId="1A41A4BB" w:rsidR="0081656A" w:rsidRDefault="00D24AEB" w:rsidP="0081656A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Por otra parte, mi compañero ha modificado el mismo </w:t>
      </w:r>
      <w:r w:rsidR="00B35470">
        <w:rPr>
          <w:sz w:val="24"/>
          <w:szCs w:val="24"/>
        </w:rPr>
        <w:t>archivo,</w:t>
      </w:r>
      <w:r>
        <w:rPr>
          <w:sz w:val="24"/>
          <w:szCs w:val="24"/>
        </w:rPr>
        <w:t xml:space="preserve"> pero con la información “</w:t>
      </w:r>
      <w:r w:rsidR="002242B7">
        <w:rPr>
          <w:sz w:val="24"/>
          <w:szCs w:val="24"/>
        </w:rPr>
        <w:t xml:space="preserve">hola </w:t>
      </w:r>
      <w:proofErr w:type="spellStart"/>
      <w:r w:rsidR="002242B7">
        <w:rPr>
          <w:sz w:val="24"/>
          <w:szCs w:val="24"/>
        </w:rPr>
        <w:t>Cristian.soy</w:t>
      </w:r>
      <w:proofErr w:type="spellEnd"/>
      <w:r w:rsidR="002242B7">
        <w:rPr>
          <w:sz w:val="24"/>
          <w:szCs w:val="24"/>
        </w:rPr>
        <w:t xml:space="preserve"> </w:t>
      </w:r>
      <w:proofErr w:type="spellStart"/>
      <w:r w:rsidR="002242B7">
        <w:rPr>
          <w:sz w:val="24"/>
          <w:szCs w:val="24"/>
        </w:rPr>
        <w:t>santiago</w:t>
      </w:r>
      <w:proofErr w:type="spellEnd"/>
      <w:r>
        <w:rPr>
          <w:sz w:val="24"/>
          <w:szCs w:val="24"/>
        </w:rPr>
        <w:t xml:space="preserve">”, ha hecho el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 xml:space="preserve"> con nombre “</w:t>
      </w:r>
      <w:r w:rsidR="002242B7">
        <w:rPr>
          <w:sz w:val="24"/>
          <w:szCs w:val="24"/>
        </w:rPr>
        <w:t xml:space="preserve">primer </w:t>
      </w:r>
      <w:proofErr w:type="spellStart"/>
      <w:r w:rsidR="002242B7"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>” y ha subido los cambios al repositorio remoto.</w:t>
      </w:r>
    </w:p>
    <w:p w14:paraId="1E0CE0DD" w14:textId="77777777" w:rsidR="00D24AEB" w:rsidRDefault="00D24AEB" w:rsidP="0081656A">
      <w:pPr>
        <w:jc w:val="both"/>
        <w:rPr>
          <w:sz w:val="24"/>
          <w:szCs w:val="24"/>
        </w:rPr>
      </w:pPr>
    </w:p>
    <w:p w14:paraId="00ACFEE3" w14:textId="233D3560" w:rsidR="00D24AEB" w:rsidRDefault="002242B7" w:rsidP="0081656A">
      <w:pPr>
        <w:jc w:val="both"/>
        <w:rPr>
          <w:sz w:val="24"/>
          <w:szCs w:val="24"/>
        </w:rPr>
      </w:pPr>
      <w:r w:rsidRPr="002242B7">
        <w:rPr>
          <w:sz w:val="24"/>
          <w:szCs w:val="24"/>
        </w:rPr>
        <w:drawing>
          <wp:inline distT="0" distB="0" distL="0" distR="0" wp14:anchorId="7E3563B6" wp14:editId="6AC5D501">
            <wp:extent cx="5943600" cy="1595120"/>
            <wp:effectExtent l="0" t="0" r="0" b="0"/>
            <wp:docPr id="928506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0657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00D5" w14:textId="77777777" w:rsidR="00D24AEB" w:rsidRDefault="00D24AEB" w:rsidP="0081656A">
      <w:pPr>
        <w:jc w:val="both"/>
        <w:rPr>
          <w:sz w:val="24"/>
          <w:szCs w:val="24"/>
        </w:rPr>
      </w:pPr>
    </w:p>
    <w:p w14:paraId="2CED2AC6" w14:textId="4F5925BD" w:rsidR="00D24AEB" w:rsidRDefault="00D24AEB" w:rsidP="0081656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 mi parte, después de haber modificado el archivo, hice un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 xml:space="preserve"> con ese cambio de nombre “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 xml:space="preserve"> de Cristian” y he subido de igual manera los cambios hechos por mí al repositorio.</w:t>
      </w:r>
    </w:p>
    <w:p w14:paraId="1A966082" w14:textId="5D712D13" w:rsidR="005405AB" w:rsidRDefault="00555F7F" w:rsidP="0081656A">
      <w:pPr>
        <w:jc w:val="both"/>
        <w:rPr>
          <w:sz w:val="24"/>
          <w:szCs w:val="24"/>
        </w:rPr>
      </w:pPr>
      <w:r w:rsidRPr="00555F7F">
        <w:rPr>
          <w:sz w:val="24"/>
          <w:szCs w:val="24"/>
        </w:rPr>
        <w:drawing>
          <wp:inline distT="0" distB="0" distL="0" distR="0" wp14:anchorId="7E4E7EE4" wp14:editId="3A121FF4">
            <wp:extent cx="5943600" cy="1609090"/>
            <wp:effectExtent l="0" t="0" r="0" b="0"/>
            <wp:docPr id="45310061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00611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50F0" w14:textId="77777777" w:rsidR="00555F7F" w:rsidRPr="00D51D60" w:rsidRDefault="00555F7F" w:rsidP="0081656A">
      <w:pPr>
        <w:jc w:val="both"/>
        <w:rPr>
          <w:sz w:val="24"/>
          <w:szCs w:val="24"/>
        </w:rPr>
      </w:pPr>
    </w:p>
    <w:p w14:paraId="323A079F" w14:textId="169F81DE" w:rsidR="00D51D60" w:rsidRDefault="00D51D60" w:rsidP="00D51D60">
      <w:pPr>
        <w:numPr>
          <w:ilvl w:val="0"/>
          <w:numId w:val="8"/>
        </w:numPr>
        <w:jc w:val="both"/>
        <w:rPr>
          <w:sz w:val="24"/>
          <w:szCs w:val="24"/>
        </w:rPr>
      </w:pPr>
      <w:r w:rsidRPr="00D51D60">
        <w:rPr>
          <w:sz w:val="24"/>
          <w:szCs w:val="24"/>
        </w:rPr>
        <w:t>¿</w:t>
      </w:r>
      <w:r w:rsidR="005405AB" w:rsidRPr="00D51D60">
        <w:rPr>
          <w:sz w:val="24"/>
          <w:szCs w:val="24"/>
        </w:rPr>
        <w:t>Qué</w:t>
      </w:r>
      <w:r w:rsidRPr="00D51D60">
        <w:rPr>
          <w:sz w:val="24"/>
          <w:szCs w:val="24"/>
        </w:rPr>
        <w:t xml:space="preserve"> sucedió?</w:t>
      </w:r>
    </w:p>
    <w:p w14:paraId="07BC1B63" w14:textId="0C02FDF9" w:rsidR="005405AB" w:rsidRDefault="00E0737A" w:rsidP="005405A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 que ocurrió fue un error </w:t>
      </w:r>
      <w:r w:rsidR="00ED4BE9">
        <w:rPr>
          <w:sz w:val="24"/>
          <w:szCs w:val="24"/>
        </w:rPr>
        <w:t xml:space="preserve">de conflictos ya que </w:t>
      </w:r>
      <w:r w:rsidR="0009224C">
        <w:rPr>
          <w:sz w:val="24"/>
          <w:szCs w:val="24"/>
        </w:rPr>
        <w:t xml:space="preserve">cuando Santiago subió sus cambios, automáticamente yo pasé a tener la información desactualizada, cuando intento subir mis cambios estoy intentando borrar los cambios hechos por Santiago, es por esto </w:t>
      </w:r>
      <w:r w:rsidR="00A1486C">
        <w:rPr>
          <w:sz w:val="24"/>
          <w:szCs w:val="24"/>
        </w:rPr>
        <w:t>por lo que</w:t>
      </w:r>
      <w:r w:rsidR="0009224C">
        <w:rPr>
          <w:sz w:val="24"/>
          <w:szCs w:val="24"/>
        </w:rPr>
        <w:t xml:space="preserve"> debemos resolver el conflicto </w:t>
      </w:r>
      <w:r w:rsidR="0079718C">
        <w:rPr>
          <w:sz w:val="24"/>
          <w:szCs w:val="24"/>
        </w:rPr>
        <w:t xml:space="preserve">dejando como </w:t>
      </w:r>
      <w:proofErr w:type="spellStart"/>
      <w:r w:rsidR="0079718C">
        <w:rPr>
          <w:sz w:val="24"/>
          <w:szCs w:val="24"/>
        </w:rPr>
        <w:t>commit</w:t>
      </w:r>
      <w:proofErr w:type="spellEnd"/>
      <w:r w:rsidR="0079718C">
        <w:rPr>
          <w:sz w:val="24"/>
          <w:szCs w:val="24"/>
        </w:rPr>
        <w:t xml:space="preserve"> final el de Santiago, el mío o crear uno nuevo en el que la información sea actualizada para ambos.</w:t>
      </w:r>
      <w:r w:rsidR="00A1486C">
        <w:rPr>
          <w:sz w:val="24"/>
          <w:szCs w:val="24"/>
        </w:rPr>
        <w:t xml:space="preserve"> Es decir, el problema es</w:t>
      </w:r>
      <w:r w:rsidR="0017690A">
        <w:rPr>
          <w:sz w:val="24"/>
          <w:szCs w:val="24"/>
        </w:rPr>
        <w:t xml:space="preserve"> que la información del repositorio remoto contiene trabajo que yo no poseo en mi repositorio local</w:t>
      </w:r>
      <w:r w:rsidR="000F3C87">
        <w:rPr>
          <w:sz w:val="24"/>
          <w:szCs w:val="24"/>
        </w:rPr>
        <w:t xml:space="preserve"> ya que Santiago subió la información del </w:t>
      </w:r>
      <w:r w:rsidR="000F3C87" w:rsidRPr="000F3C87">
        <w:rPr>
          <w:i/>
          <w:iCs/>
          <w:sz w:val="24"/>
          <w:szCs w:val="24"/>
        </w:rPr>
        <w:t>README.md</w:t>
      </w:r>
      <w:r w:rsidR="000F3C87">
        <w:rPr>
          <w:sz w:val="24"/>
          <w:szCs w:val="24"/>
        </w:rPr>
        <w:t xml:space="preserve"> antes que yo</w:t>
      </w:r>
      <w:r w:rsidR="003A6228">
        <w:rPr>
          <w:sz w:val="24"/>
          <w:szCs w:val="24"/>
        </w:rPr>
        <w:t>.</w:t>
      </w:r>
    </w:p>
    <w:p w14:paraId="224E3623" w14:textId="77777777" w:rsidR="005405AB" w:rsidRPr="00D51D60" w:rsidRDefault="005405AB" w:rsidP="005405AB">
      <w:pPr>
        <w:jc w:val="both"/>
        <w:rPr>
          <w:sz w:val="24"/>
          <w:szCs w:val="24"/>
        </w:rPr>
      </w:pPr>
    </w:p>
    <w:p w14:paraId="7743391F" w14:textId="77777777" w:rsidR="00D51D60" w:rsidRPr="00E32DCE" w:rsidRDefault="00D51D60" w:rsidP="00D51D60">
      <w:pPr>
        <w:numPr>
          <w:ilvl w:val="0"/>
          <w:numId w:val="8"/>
        </w:numPr>
        <w:jc w:val="both"/>
        <w:rPr>
          <w:sz w:val="24"/>
          <w:szCs w:val="24"/>
        </w:rPr>
      </w:pPr>
      <w:r w:rsidRPr="00D51D60">
        <w:rPr>
          <w:sz w:val="24"/>
          <w:szCs w:val="24"/>
        </w:rPr>
        <w:t xml:space="preserve">La persona que perdió la competencia de subir los </w:t>
      </w:r>
      <w:proofErr w:type="gramStart"/>
      <w:r w:rsidRPr="00D51D60">
        <w:rPr>
          <w:sz w:val="24"/>
          <w:szCs w:val="24"/>
        </w:rPr>
        <w:t>cambios,</w:t>
      </w:r>
      <w:proofErr w:type="gramEnd"/>
      <w:r w:rsidRPr="00D51D60">
        <w:rPr>
          <w:sz w:val="24"/>
          <w:szCs w:val="24"/>
        </w:rPr>
        <w:t xml:space="preserve"> tiene que resolver los conflictos, </w:t>
      </w:r>
      <w:proofErr w:type="spellStart"/>
      <w:r w:rsidRPr="00D51D60">
        <w:rPr>
          <w:sz w:val="24"/>
          <w:szCs w:val="24"/>
        </w:rPr>
        <w:t>cúando</w:t>
      </w:r>
      <w:proofErr w:type="spellEnd"/>
      <w:r w:rsidRPr="00D51D60">
        <w:rPr>
          <w:sz w:val="24"/>
          <w:szCs w:val="24"/>
        </w:rPr>
        <w:t xml:space="preserve"> haces </w:t>
      </w:r>
      <w:proofErr w:type="spellStart"/>
      <w:r w:rsidRPr="00D51D60">
        <w:rPr>
          <w:sz w:val="24"/>
          <w:szCs w:val="24"/>
        </w:rPr>
        <w:t>pull</w:t>
      </w:r>
      <w:proofErr w:type="spellEnd"/>
      <w:r w:rsidRPr="00D51D60">
        <w:rPr>
          <w:sz w:val="24"/>
          <w:szCs w:val="24"/>
        </w:rPr>
        <w:t xml:space="preserve"> de los cambios, los archivos tienen los </w:t>
      </w:r>
      <w:r w:rsidRPr="00D51D60">
        <w:rPr>
          <w:sz w:val="24"/>
          <w:szCs w:val="24"/>
        </w:rPr>
        <w:lastRenderedPageBreak/>
        <w:t>símbolos &lt;&lt;&lt; === y &gt;&gt;&gt; (son normales en la resolución de conflictos), estos conflictos debes resolverlos manualmente. </w:t>
      </w:r>
      <w:hyperlink r:id="rId26" w:history="1">
        <w:r w:rsidRPr="00D51D60">
          <w:rPr>
            <w:rStyle w:val="Hyperlink"/>
            <w:sz w:val="24"/>
            <w:szCs w:val="24"/>
          </w:rPr>
          <w:t>Como resolver Conflictos GitHub</w:t>
        </w:r>
      </w:hyperlink>
    </w:p>
    <w:p w14:paraId="7B9F252D" w14:textId="03C5E42C" w:rsidR="00E32DCE" w:rsidRDefault="00E32DCE" w:rsidP="00E32DCE">
      <w:pPr>
        <w:jc w:val="both"/>
      </w:pPr>
      <w:r>
        <w:t xml:space="preserve">Lo primero que tengo que hacer es un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 w:rsidR="005048E9">
        <w:t xml:space="preserve"> y posterior a ello</w:t>
      </w:r>
      <w:r w:rsidR="00D027FC">
        <w:t xml:space="preserve"> abrir el archivo </w:t>
      </w:r>
      <w:r w:rsidR="00D027FC">
        <w:rPr>
          <w:i/>
          <w:iCs/>
        </w:rPr>
        <w:t>README.md</w:t>
      </w:r>
      <w:r w:rsidR="00D027FC">
        <w:t>.</w:t>
      </w:r>
    </w:p>
    <w:p w14:paraId="7CAB845E" w14:textId="5D645055" w:rsidR="00D027FC" w:rsidRPr="00D027FC" w:rsidRDefault="00D027FC" w:rsidP="00E32DCE">
      <w:pPr>
        <w:jc w:val="both"/>
      </w:pPr>
      <w:r w:rsidRPr="00D027FC">
        <w:drawing>
          <wp:inline distT="0" distB="0" distL="0" distR="0" wp14:anchorId="6C6AA751" wp14:editId="0D328031">
            <wp:extent cx="5943600" cy="1202690"/>
            <wp:effectExtent l="0" t="0" r="0" b="0"/>
            <wp:docPr id="113296949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69499" name="Picture 1" descr="A computer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CC07" w14:textId="4931032A" w:rsidR="005048E9" w:rsidRDefault="005048E9" w:rsidP="00E32DCE">
      <w:pPr>
        <w:jc w:val="both"/>
        <w:rPr>
          <w:sz w:val="24"/>
          <w:szCs w:val="24"/>
        </w:rPr>
      </w:pPr>
      <w:r w:rsidRPr="005048E9">
        <w:rPr>
          <w:sz w:val="24"/>
          <w:szCs w:val="24"/>
        </w:rPr>
        <w:drawing>
          <wp:inline distT="0" distB="0" distL="0" distR="0" wp14:anchorId="78533799" wp14:editId="6EEFD0E1">
            <wp:extent cx="5943600" cy="3955415"/>
            <wp:effectExtent l="0" t="0" r="0" b="0"/>
            <wp:docPr id="1532538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3878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8CD6" w14:textId="67E6528C" w:rsidR="00D027FC" w:rsidRDefault="00D027FC" w:rsidP="00E32DCE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Al abrir el archivo, podemos darnos cuenta de que </w:t>
      </w:r>
      <w:r w:rsidR="00BA761A">
        <w:rPr>
          <w:sz w:val="24"/>
          <w:szCs w:val="24"/>
        </w:rPr>
        <w:t xml:space="preserve">contiene los símbolos mencionados anteriormente y aparecen los </w:t>
      </w:r>
      <w:proofErr w:type="spellStart"/>
      <w:r w:rsidR="00BA761A">
        <w:rPr>
          <w:sz w:val="24"/>
          <w:szCs w:val="24"/>
        </w:rPr>
        <w:t>commits</w:t>
      </w:r>
      <w:proofErr w:type="spellEnd"/>
      <w:r w:rsidR="00BA761A">
        <w:rPr>
          <w:sz w:val="24"/>
          <w:szCs w:val="24"/>
        </w:rPr>
        <w:t xml:space="preserve"> que ambos hemos intentado subir al repositorio</w:t>
      </w:r>
      <w:r w:rsidR="00AC53A9">
        <w:rPr>
          <w:sz w:val="24"/>
          <w:szCs w:val="24"/>
        </w:rPr>
        <w:t xml:space="preserve">, evidentemente los cambios de Santiago cuentan con el número del </w:t>
      </w:r>
      <w:proofErr w:type="spellStart"/>
      <w:r w:rsidR="00AC53A9">
        <w:rPr>
          <w:sz w:val="24"/>
          <w:szCs w:val="24"/>
        </w:rPr>
        <w:t>commit</w:t>
      </w:r>
      <w:proofErr w:type="spellEnd"/>
      <w:r w:rsidR="00AC53A9">
        <w:rPr>
          <w:sz w:val="24"/>
          <w:szCs w:val="24"/>
        </w:rPr>
        <w:t xml:space="preserve"> ya que él si pudo subir los cambios y son estos cambios los que se encuentran en el repositorio remoto.</w:t>
      </w:r>
    </w:p>
    <w:p w14:paraId="23FEF63D" w14:textId="4B4A58B5" w:rsidR="00E11491" w:rsidRDefault="00E11491" w:rsidP="00E32DCE">
      <w:pPr>
        <w:jc w:val="both"/>
        <w:rPr>
          <w:sz w:val="24"/>
          <w:szCs w:val="24"/>
        </w:rPr>
      </w:pPr>
      <w:r w:rsidRPr="00E11491">
        <w:rPr>
          <w:sz w:val="24"/>
          <w:szCs w:val="24"/>
        </w:rPr>
        <w:t xml:space="preserve">Para resolver el error, </w:t>
      </w:r>
      <w:r>
        <w:rPr>
          <w:sz w:val="24"/>
          <w:szCs w:val="24"/>
        </w:rPr>
        <w:t xml:space="preserve">hago un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pull</w:t>
      </w:r>
      <w:proofErr w:type="spellEnd"/>
      <w:r>
        <w:rPr>
          <w:sz w:val="24"/>
          <w:szCs w:val="24"/>
        </w:rPr>
        <w:t xml:space="preserve"> y modifico el </w:t>
      </w:r>
      <w:r w:rsidRPr="00E11491">
        <w:rPr>
          <w:i/>
          <w:iCs/>
          <w:sz w:val="24"/>
          <w:szCs w:val="24"/>
        </w:rPr>
        <w:t>README.md</w:t>
      </w:r>
      <w:r>
        <w:rPr>
          <w:sz w:val="24"/>
          <w:szCs w:val="24"/>
        </w:rPr>
        <w:t>, en este caso quiero dejar los cambios de ambos de esta manera:</w:t>
      </w:r>
    </w:p>
    <w:p w14:paraId="115A95DB" w14:textId="243362D3" w:rsidR="00E11491" w:rsidRDefault="000F4F62" w:rsidP="00E32DCE">
      <w:pPr>
        <w:jc w:val="both"/>
        <w:rPr>
          <w:sz w:val="24"/>
          <w:szCs w:val="24"/>
        </w:rPr>
      </w:pPr>
      <w:r w:rsidRPr="000F4F62">
        <w:rPr>
          <w:sz w:val="24"/>
          <w:szCs w:val="24"/>
        </w:rPr>
        <w:lastRenderedPageBreak/>
        <w:drawing>
          <wp:inline distT="0" distB="0" distL="0" distR="0" wp14:anchorId="6262F45E" wp14:editId="03667876">
            <wp:extent cx="5943600" cy="882015"/>
            <wp:effectExtent l="0" t="0" r="0" b="0"/>
            <wp:docPr id="1337690176" name="Picture 1" descr="A black and grey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90176" name="Picture 1" descr="A black and grey rectangular objec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FF28" w14:textId="49DCDE40" w:rsidR="00E11491" w:rsidRDefault="00E11491" w:rsidP="00E32DC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Hago entonces un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 xml:space="preserve"> llamado “Segundo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 xml:space="preserve">” y hago el </w:t>
      </w:r>
      <w:proofErr w:type="spellStart"/>
      <w:r>
        <w:rPr>
          <w:sz w:val="24"/>
          <w:szCs w:val="24"/>
        </w:rPr>
        <w:t>push</w:t>
      </w:r>
      <w:proofErr w:type="spellEnd"/>
      <w:r>
        <w:rPr>
          <w:sz w:val="24"/>
          <w:szCs w:val="24"/>
        </w:rPr>
        <w:t>.</w:t>
      </w:r>
    </w:p>
    <w:p w14:paraId="75CC705B" w14:textId="1E2C52B0" w:rsidR="00E11491" w:rsidRDefault="00784E0D" w:rsidP="00E32DCE">
      <w:pPr>
        <w:jc w:val="both"/>
        <w:rPr>
          <w:sz w:val="24"/>
          <w:szCs w:val="24"/>
        </w:rPr>
      </w:pPr>
      <w:r w:rsidRPr="00784E0D">
        <w:rPr>
          <w:sz w:val="24"/>
          <w:szCs w:val="24"/>
        </w:rPr>
        <w:drawing>
          <wp:inline distT="0" distB="0" distL="0" distR="0" wp14:anchorId="256CECED" wp14:editId="4D342792">
            <wp:extent cx="5943600" cy="1452245"/>
            <wp:effectExtent l="0" t="0" r="0" b="0"/>
            <wp:docPr id="13206336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33672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AFF4" w14:textId="2ACC2CF9" w:rsidR="00E069F4" w:rsidRDefault="00E069F4" w:rsidP="00E32DC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Finalmente podemos revisar en el repositorio remoto los cambios hechos y la solución a nuestro conflicto ha </w:t>
      </w:r>
      <w:r w:rsidR="00C44596">
        <w:rPr>
          <w:sz w:val="24"/>
          <w:szCs w:val="24"/>
        </w:rPr>
        <w:t>finalizado</w:t>
      </w:r>
      <w:r>
        <w:rPr>
          <w:sz w:val="24"/>
          <w:szCs w:val="24"/>
        </w:rPr>
        <w:t>:</w:t>
      </w:r>
    </w:p>
    <w:p w14:paraId="41BEC3B6" w14:textId="39857945" w:rsidR="00E069F4" w:rsidRPr="00E11491" w:rsidRDefault="00E069F4" w:rsidP="00E32DCE">
      <w:pPr>
        <w:jc w:val="both"/>
        <w:rPr>
          <w:sz w:val="24"/>
          <w:szCs w:val="24"/>
        </w:rPr>
      </w:pPr>
      <w:r w:rsidRPr="00E069F4">
        <w:rPr>
          <w:sz w:val="24"/>
          <w:szCs w:val="24"/>
        </w:rPr>
        <w:drawing>
          <wp:inline distT="0" distB="0" distL="0" distR="0" wp14:anchorId="508A20CF" wp14:editId="28223167">
            <wp:extent cx="5943600" cy="1494790"/>
            <wp:effectExtent l="0" t="0" r="0" b="0"/>
            <wp:docPr id="641338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3867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5CB6" w14:textId="77777777" w:rsidR="00D51D60" w:rsidRDefault="00D51D60" w:rsidP="00D51D60">
      <w:pPr>
        <w:numPr>
          <w:ilvl w:val="0"/>
          <w:numId w:val="8"/>
        </w:numPr>
        <w:jc w:val="both"/>
        <w:rPr>
          <w:sz w:val="24"/>
          <w:szCs w:val="24"/>
        </w:rPr>
      </w:pPr>
      <w:proofErr w:type="gramStart"/>
      <w:r w:rsidRPr="00D51D60">
        <w:rPr>
          <w:sz w:val="24"/>
          <w:szCs w:val="24"/>
        </w:rPr>
        <w:t>Volver a repetir</w:t>
      </w:r>
      <w:proofErr w:type="gramEnd"/>
      <w:r w:rsidRPr="00D51D60">
        <w:rPr>
          <w:sz w:val="24"/>
          <w:szCs w:val="24"/>
        </w:rPr>
        <w:t xml:space="preserve"> un cambio sobre el README.md ambas personas al tiempo para volver a tener conflictos.</w:t>
      </w:r>
    </w:p>
    <w:p w14:paraId="26F03BE3" w14:textId="2B44B36A" w:rsidR="003D6AC9" w:rsidRDefault="00DB0EB5" w:rsidP="003D6AC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esta ocasión haremos lo contrario, yo he subido mis cambios y están en el repositorio </w:t>
      </w:r>
      <w:r w:rsidR="004770CC">
        <w:rPr>
          <w:sz w:val="24"/>
          <w:szCs w:val="24"/>
        </w:rPr>
        <w:t>remoto,</w:t>
      </w:r>
      <w:r>
        <w:rPr>
          <w:sz w:val="24"/>
          <w:szCs w:val="24"/>
        </w:rPr>
        <w:t xml:space="preserve"> pero Santiago está trabajando con la versión</w:t>
      </w:r>
      <w:r w:rsidR="00DB42DA">
        <w:rPr>
          <w:sz w:val="24"/>
          <w:szCs w:val="24"/>
        </w:rPr>
        <w:t xml:space="preserve"> antigua del archivo </w:t>
      </w:r>
      <w:r w:rsidR="00DB42DA">
        <w:rPr>
          <w:i/>
          <w:iCs/>
          <w:sz w:val="24"/>
          <w:szCs w:val="24"/>
        </w:rPr>
        <w:t>README.md</w:t>
      </w:r>
      <w:r w:rsidR="00DB42DA">
        <w:rPr>
          <w:sz w:val="24"/>
          <w:szCs w:val="24"/>
        </w:rPr>
        <w:t>, por lo que a él le genera este error al intentar modificar el</w:t>
      </w:r>
      <w:r w:rsidR="004770CC">
        <w:rPr>
          <w:sz w:val="24"/>
          <w:szCs w:val="24"/>
        </w:rPr>
        <w:t xml:space="preserve"> </w:t>
      </w:r>
      <w:r w:rsidR="004770CC">
        <w:rPr>
          <w:i/>
          <w:iCs/>
          <w:sz w:val="24"/>
          <w:szCs w:val="24"/>
        </w:rPr>
        <w:t>README.md</w:t>
      </w:r>
      <w:r w:rsidR="004770CC">
        <w:rPr>
          <w:sz w:val="24"/>
          <w:szCs w:val="24"/>
        </w:rPr>
        <w:t xml:space="preserve"> agregando información:</w:t>
      </w:r>
    </w:p>
    <w:p w14:paraId="48524D11" w14:textId="35ACCA71" w:rsidR="004770CC" w:rsidRDefault="00DB0B21" w:rsidP="003D6AC9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C37BA74" wp14:editId="0812770D">
            <wp:extent cx="5943600" cy="1110615"/>
            <wp:effectExtent l="0" t="0" r="0" b="0"/>
            <wp:docPr id="1997801328" name="Picture 3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01328" name="Picture 3" descr="A close up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73FAB" w14:textId="2B2BF6C9" w:rsidR="00DB0B21" w:rsidRDefault="00DB0B21" w:rsidP="003D6AC9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725C17" wp14:editId="46C0E733">
            <wp:extent cx="5943600" cy="3233420"/>
            <wp:effectExtent l="0" t="0" r="0" b="0"/>
            <wp:docPr id="86140097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0097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1AC8C" w14:textId="77777777" w:rsidR="005D1704" w:rsidRPr="004770CC" w:rsidRDefault="005D1704" w:rsidP="003D6AC9">
      <w:pPr>
        <w:jc w:val="both"/>
        <w:rPr>
          <w:sz w:val="24"/>
          <w:szCs w:val="24"/>
        </w:rPr>
      </w:pPr>
    </w:p>
    <w:p w14:paraId="5B389519" w14:textId="77777777" w:rsidR="00D51D60" w:rsidRPr="00D51D60" w:rsidRDefault="00D51D60" w:rsidP="00D51D60">
      <w:pPr>
        <w:numPr>
          <w:ilvl w:val="0"/>
          <w:numId w:val="8"/>
        </w:numPr>
        <w:jc w:val="both"/>
        <w:rPr>
          <w:sz w:val="24"/>
          <w:szCs w:val="24"/>
        </w:rPr>
      </w:pPr>
      <w:r w:rsidRPr="00D51D60">
        <w:rPr>
          <w:sz w:val="24"/>
          <w:szCs w:val="24"/>
        </w:rPr>
        <w:t>Resuelvan el conflicto con IntelliJ si es posible, </w:t>
      </w:r>
      <w:hyperlink r:id="rId34" w:anchor="distributed-version-control-systems" w:history="1">
        <w:r w:rsidRPr="00D51D60">
          <w:rPr>
            <w:rStyle w:val="Hyperlink"/>
            <w:sz w:val="24"/>
            <w:szCs w:val="24"/>
          </w:rPr>
          <w:t>Resolver conflictos en IntelliJ</w:t>
        </w:r>
      </w:hyperlink>
    </w:p>
    <w:p w14:paraId="24BCB7E6" w14:textId="77777777" w:rsidR="00D51D60" w:rsidRDefault="00D51D60" w:rsidP="00D51D60">
      <w:pPr>
        <w:jc w:val="both"/>
        <w:rPr>
          <w:sz w:val="24"/>
          <w:szCs w:val="24"/>
        </w:rPr>
      </w:pPr>
      <w:r w:rsidRPr="00D51D60">
        <w:rPr>
          <w:sz w:val="24"/>
          <w:szCs w:val="24"/>
        </w:rPr>
        <w:t>De esta forma ya sabes resolver conflictos directamente sobre los archivos y usando un IDE como IntelliJ, esto te será muy útil en los futuros trabajos en equipo con Git.</w:t>
      </w:r>
    </w:p>
    <w:p w14:paraId="35509591" w14:textId="4FEB2EE6" w:rsidR="00AE2ABC" w:rsidRDefault="00AE2ABC" w:rsidP="00D51D6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Cuando Santiago abre el archivo en su plataforma de IntelliJ, es muy práctico </w:t>
      </w:r>
      <w:r w:rsidR="00A4072A">
        <w:rPr>
          <w:sz w:val="24"/>
          <w:szCs w:val="24"/>
        </w:rPr>
        <w:t xml:space="preserve">que la aplicación </w:t>
      </w:r>
      <w:r w:rsidR="00230BEC">
        <w:rPr>
          <w:sz w:val="24"/>
          <w:szCs w:val="24"/>
        </w:rPr>
        <w:t>le muestre l</w:t>
      </w:r>
      <w:r w:rsidR="00854AFD">
        <w:rPr>
          <w:sz w:val="24"/>
          <w:szCs w:val="24"/>
        </w:rPr>
        <w:t xml:space="preserve">os conflictos después de hacer un </w:t>
      </w:r>
      <w:proofErr w:type="spellStart"/>
      <w:r w:rsidR="00854AFD">
        <w:rPr>
          <w:sz w:val="24"/>
          <w:szCs w:val="24"/>
        </w:rPr>
        <w:t>git</w:t>
      </w:r>
      <w:proofErr w:type="spellEnd"/>
      <w:r w:rsidR="00854AFD">
        <w:rPr>
          <w:sz w:val="24"/>
          <w:szCs w:val="24"/>
        </w:rPr>
        <w:t xml:space="preserve"> </w:t>
      </w:r>
      <w:proofErr w:type="spellStart"/>
      <w:r w:rsidR="00854AFD">
        <w:rPr>
          <w:sz w:val="24"/>
          <w:szCs w:val="24"/>
        </w:rPr>
        <w:t>pull</w:t>
      </w:r>
      <w:proofErr w:type="spellEnd"/>
      <w:r w:rsidR="00FA619C">
        <w:rPr>
          <w:sz w:val="24"/>
          <w:szCs w:val="24"/>
        </w:rPr>
        <w:t xml:space="preserve"> y con la opción </w:t>
      </w:r>
      <w:proofErr w:type="spellStart"/>
      <w:r w:rsidR="00FA619C">
        <w:rPr>
          <w:i/>
          <w:iCs/>
          <w:sz w:val="24"/>
          <w:szCs w:val="24"/>
        </w:rPr>
        <w:t>Resolve</w:t>
      </w:r>
      <w:proofErr w:type="spellEnd"/>
      <w:r w:rsidR="00FA619C">
        <w:rPr>
          <w:i/>
          <w:iCs/>
          <w:sz w:val="24"/>
          <w:szCs w:val="24"/>
        </w:rPr>
        <w:t xml:space="preserve"> </w:t>
      </w:r>
      <w:proofErr w:type="spellStart"/>
      <w:r w:rsidR="00FA619C">
        <w:rPr>
          <w:i/>
          <w:iCs/>
          <w:sz w:val="24"/>
          <w:szCs w:val="24"/>
        </w:rPr>
        <w:t>conflicts</w:t>
      </w:r>
      <w:proofErr w:type="spellEnd"/>
      <w:r w:rsidR="00FA619C">
        <w:rPr>
          <w:i/>
          <w:iCs/>
          <w:sz w:val="24"/>
          <w:szCs w:val="24"/>
        </w:rPr>
        <w:t xml:space="preserve"> </w:t>
      </w:r>
      <w:r w:rsidR="00FA619C">
        <w:rPr>
          <w:sz w:val="24"/>
          <w:szCs w:val="24"/>
        </w:rPr>
        <w:t xml:space="preserve">puede escoger qué cambios </w:t>
      </w:r>
      <w:r w:rsidR="00595EDB">
        <w:rPr>
          <w:sz w:val="24"/>
          <w:szCs w:val="24"/>
        </w:rPr>
        <w:t xml:space="preserve">dejar en el archivo para hacerle un </w:t>
      </w:r>
      <w:proofErr w:type="spellStart"/>
      <w:r w:rsidR="00595EDB">
        <w:rPr>
          <w:sz w:val="24"/>
          <w:szCs w:val="24"/>
        </w:rPr>
        <w:t>commit</w:t>
      </w:r>
      <w:proofErr w:type="spellEnd"/>
      <w:r w:rsidR="00595EDB">
        <w:rPr>
          <w:sz w:val="24"/>
          <w:szCs w:val="24"/>
        </w:rPr>
        <w:t xml:space="preserve"> y subirlos para resolver el conflicto</w:t>
      </w:r>
      <w:r w:rsidR="00854AFD">
        <w:rPr>
          <w:sz w:val="24"/>
          <w:szCs w:val="24"/>
        </w:rPr>
        <w:t>:</w:t>
      </w:r>
    </w:p>
    <w:p w14:paraId="26EA5DB7" w14:textId="3B3CE730" w:rsidR="00854AFD" w:rsidRDefault="00854AFD" w:rsidP="00D51D60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E263C9C" wp14:editId="70968F27">
            <wp:extent cx="5943600" cy="2986405"/>
            <wp:effectExtent l="0" t="0" r="0" b="0"/>
            <wp:docPr id="54055515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55152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FA993" w14:textId="082FECCE" w:rsidR="00AE2ABC" w:rsidRDefault="001C51BC" w:rsidP="00D51D60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En este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>, él desea agregar la información de que tiene 21 años</w:t>
      </w:r>
      <w:r w:rsidR="00BA588A">
        <w:rPr>
          <w:sz w:val="24"/>
          <w:szCs w:val="24"/>
        </w:rPr>
        <w:t xml:space="preserve">, es por esto </w:t>
      </w:r>
      <w:proofErr w:type="gramStart"/>
      <w:r w:rsidR="00BA588A">
        <w:rPr>
          <w:sz w:val="24"/>
          <w:szCs w:val="24"/>
        </w:rPr>
        <w:t>que</w:t>
      </w:r>
      <w:proofErr w:type="gramEnd"/>
      <w:r w:rsidR="00BA588A">
        <w:rPr>
          <w:sz w:val="24"/>
          <w:szCs w:val="24"/>
        </w:rPr>
        <w:t xml:space="preserve"> ha resuelto el conflicto en IntelliJ y ha subido los cambios en un </w:t>
      </w:r>
      <w:proofErr w:type="spellStart"/>
      <w:r w:rsidR="00BA588A">
        <w:rPr>
          <w:sz w:val="24"/>
          <w:szCs w:val="24"/>
        </w:rPr>
        <w:t>commit</w:t>
      </w:r>
      <w:proofErr w:type="spellEnd"/>
      <w:r w:rsidR="00BA588A">
        <w:rPr>
          <w:sz w:val="24"/>
          <w:szCs w:val="24"/>
        </w:rPr>
        <w:t xml:space="preserve"> llamado </w:t>
      </w:r>
      <w:r w:rsidR="00BA588A" w:rsidRPr="00BA588A">
        <w:rPr>
          <w:sz w:val="24"/>
          <w:szCs w:val="24"/>
        </w:rPr>
        <w:t>“</w:t>
      </w:r>
      <w:r w:rsidR="00446AD2">
        <w:rPr>
          <w:sz w:val="24"/>
          <w:szCs w:val="24"/>
        </w:rPr>
        <w:t xml:space="preserve">cuarto </w:t>
      </w:r>
      <w:proofErr w:type="spellStart"/>
      <w:r w:rsidR="00446AD2">
        <w:rPr>
          <w:sz w:val="24"/>
          <w:szCs w:val="24"/>
        </w:rPr>
        <w:t>envio</w:t>
      </w:r>
      <w:proofErr w:type="spellEnd"/>
      <w:r w:rsidR="00BA588A">
        <w:rPr>
          <w:sz w:val="24"/>
          <w:szCs w:val="24"/>
        </w:rPr>
        <w:t>”</w:t>
      </w:r>
      <w:r w:rsidR="004C3171">
        <w:rPr>
          <w:sz w:val="24"/>
          <w:szCs w:val="24"/>
        </w:rPr>
        <w:t>.</w:t>
      </w:r>
    </w:p>
    <w:p w14:paraId="412A588C" w14:textId="361F62BA" w:rsidR="00BA588A" w:rsidRDefault="00446AD2" w:rsidP="00D51D60">
      <w:pPr>
        <w:jc w:val="both"/>
        <w:rPr>
          <w:sz w:val="24"/>
          <w:szCs w:val="24"/>
        </w:rPr>
      </w:pPr>
      <w:r w:rsidRPr="00446AD2">
        <w:rPr>
          <w:sz w:val="24"/>
          <w:szCs w:val="24"/>
        </w:rPr>
        <w:drawing>
          <wp:inline distT="0" distB="0" distL="0" distR="0" wp14:anchorId="6D1B4505" wp14:editId="09E8B8E6">
            <wp:extent cx="5943600" cy="924560"/>
            <wp:effectExtent l="0" t="0" r="0" b="0"/>
            <wp:docPr id="1138899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9981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1D9B" w14:textId="0E742149" w:rsidR="00C81299" w:rsidRDefault="00C81299" w:rsidP="00D51D60">
      <w:pPr>
        <w:jc w:val="both"/>
        <w:rPr>
          <w:sz w:val="24"/>
          <w:szCs w:val="24"/>
        </w:rPr>
      </w:pPr>
      <w:r>
        <w:rPr>
          <w:sz w:val="24"/>
          <w:szCs w:val="24"/>
        </w:rPr>
        <w:t>Finalmente podemos ver los cambios reflejados en el repositorio remoto:</w:t>
      </w:r>
    </w:p>
    <w:p w14:paraId="2C96F081" w14:textId="407A9F43" w:rsidR="00C81299" w:rsidRDefault="009B5815" w:rsidP="00D51D60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45F339C" wp14:editId="2FDDCBE5">
            <wp:extent cx="5943600" cy="2613025"/>
            <wp:effectExtent l="0" t="0" r="0" b="0"/>
            <wp:docPr id="8364948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948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C6532" w14:textId="77777777" w:rsidR="002E02B3" w:rsidRDefault="002E02B3" w:rsidP="002E02B3">
      <w:pPr>
        <w:jc w:val="both"/>
        <w:rPr>
          <w:sz w:val="24"/>
          <w:szCs w:val="24"/>
        </w:rPr>
      </w:pPr>
    </w:p>
    <w:p w14:paraId="2333C334" w14:textId="1CBBD9BA" w:rsidR="002E02B3" w:rsidRPr="002E02B3" w:rsidRDefault="002E02B3" w:rsidP="002E02B3">
      <w:pPr>
        <w:jc w:val="both"/>
        <w:rPr>
          <w:sz w:val="24"/>
          <w:szCs w:val="24"/>
        </w:rPr>
      </w:pPr>
      <w:r w:rsidRPr="002E02B3">
        <w:rPr>
          <w:sz w:val="24"/>
          <w:szCs w:val="24"/>
        </w:rPr>
        <w:t>PARTE III (Trabajo de a parejas)</w:t>
      </w:r>
    </w:p>
    <w:p w14:paraId="13D46ACD" w14:textId="77777777" w:rsidR="002E02B3" w:rsidRPr="002E02B3" w:rsidRDefault="002E02B3" w:rsidP="002E02B3">
      <w:pPr>
        <w:jc w:val="both"/>
        <w:rPr>
          <w:sz w:val="24"/>
          <w:szCs w:val="24"/>
        </w:rPr>
      </w:pPr>
    </w:p>
    <w:p w14:paraId="5711E3D5" w14:textId="77777777" w:rsidR="002E02B3" w:rsidRPr="002E02B3" w:rsidRDefault="002E02B3" w:rsidP="002E02B3">
      <w:pPr>
        <w:jc w:val="both"/>
        <w:rPr>
          <w:sz w:val="24"/>
          <w:szCs w:val="24"/>
        </w:rPr>
      </w:pPr>
      <w:r w:rsidRPr="002E02B3">
        <w:rPr>
          <w:sz w:val="24"/>
          <w:szCs w:val="24"/>
        </w:rPr>
        <w:t>1.</w:t>
      </w:r>
      <w:r w:rsidRPr="002E02B3">
        <w:rPr>
          <w:sz w:val="24"/>
          <w:szCs w:val="24"/>
        </w:rPr>
        <w:tab/>
        <w:t xml:space="preserve">¿Hay una mejor forma de trabajar con </w:t>
      </w:r>
      <w:proofErr w:type="spellStart"/>
      <w:r w:rsidRPr="002E02B3">
        <w:rPr>
          <w:sz w:val="24"/>
          <w:szCs w:val="24"/>
        </w:rPr>
        <w:t>git</w:t>
      </w:r>
      <w:proofErr w:type="spellEnd"/>
      <w:r w:rsidRPr="002E02B3">
        <w:rPr>
          <w:sz w:val="24"/>
          <w:szCs w:val="24"/>
        </w:rPr>
        <w:t xml:space="preserve"> para no tener conflictos?</w:t>
      </w:r>
    </w:p>
    <w:p w14:paraId="645E4668" w14:textId="77777777" w:rsidR="002E02B3" w:rsidRPr="002E02B3" w:rsidRDefault="002E02B3" w:rsidP="002E02B3">
      <w:pPr>
        <w:jc w:val="both"/>
        <w:rPr>
          <w:sz w:val="24"/>
          <w:szCs w:val="24"/>
        </w:rPr>
      </w:pPr>
      <w:r w:rsidRPr="002E02B3">
        <w:rPr>
          <w:sz w:val="24"/>
          <w:szCs w:val="24"/>
        </w:rPr>
        <w:t>2.</w:t>
      </w:r>
      <w:r w:rsidRPr="002E02B3">
        <w:rPr>
          <w:sz w:val="24"/>
          <w:szCs w:val="24"/>
        </w:rPr>
        <w:tab/>
        <w:t xml:space="preserve">¿Qué es y </w:t>
      </w:r>
      <w:proofErr w:type="spellStart"/>
      <w:r w:rsidRPr="002E02B3">
        <w:rPr>
          <w:sz w:val="24"/>
          <w:szCs w:val="24"/>
        </w:rPr>
        <w:t>como</w:t>
      </w:r>
      <w:proofErr w:type="spellEnd"/>
      <w:r w:rsidRPr="002E02B3">
        <w:rPr>
          <w:sz w:val="24"/>
          <w:szCs w:val="24"/>
        </w:rPr>
        <w:t xml:space="preserve"> funciona el </w:t>
      </w:r>
      <w:proofErr w:type="spellStart"/>
      <w:r w:rsidRPr="002E02B3">
        <w:rPr>
          <w:sz w:val="24"/>
          <w:szCs w:val="24"/>
        </w:rPr>
        <w:t>Pull</w:t>
      </w:r>
      <w:proofErr w:type="spellEnd"/>
      <w:r w:rsidRPr="002E02B3">
        <w:rPr>
          <w:sz w:val="24"/>
          <w:szCs w:val="24"/>
        </w:rPr>
        <w:t xml:space="preserve"> </w:t>
      </w:r>
      <w:proofErr w:type="spellStart"/>
      <w:r w:rsidRPr="002E02B3">
        <w:rPr>
          <w:sz w:val="24"/>
          <w:szCs w:val="24"/>
        </w:rPr>
        <w:t>Request</w:t>
      </w:r>
      <w:proofErr w:type="spellEnd"/>
      <w:r w:rsidRPr="002E02B3">
        <w:rPr>
          <w:sz w:val="24"/>
          <w:szCs w:val="24"/>
        </w:rPr>
        <w:t>?</w:t>
      </w:r>
    </w:p>
    <w:p w14:paraId="0FBFF06E" w14:textId="77777777" w:rsidR="002E02B3" w:rsidRPr="002E02B3" w:rsidRDefault="002E02B3" w:rsidP="002E02B3">
      <w:pPr>
        <w:jc w:val="both"/>
        <w:rPr>
          <w:sz w:val="24"/>
          <w:szCs w:val="24"/>
        </w:rPr>
      </w:pPr>
      <w:r w:rsidRPr="002E02B3">
        <w:rPr>
          <w:sz w:val="24"/>
          <w:szCs w:val="24"/>
        </w:rPr>
        <w:t>3.</w:t>
      </w:r>
      <w:r w:rsidRPr="002E02B3">
        <w:rPr>
          <w:sz w:val="24"/>
          <w:szCs w:val="24"/>
        </w:rPr>
        <w:tab/>
        <w:t>Creen una rama cada uno y suban sus cambios</w:t>
      </w:r>
    </w:p>
    <w:p w14:paraId="51776DF9" w14:textId="77777777" w:rsidR="002E02B3" w:rsidRPr="002E02B3" w:rsidRDefault="002E02B3" w:rsidP="002E02B3">
      <w:pPr>
        <w:jc w:val="both"/>
        <w:rPr>
          <w:sz w:val="24"/>
          <w:szCs w:val="24"/>
        </w:rPr>
      </w:pPr>
    </w:p>
    <w:p w14:paraId="6DC2C445" w14:textId="77777777" w:rsidR="002E02B3" w:rsidRPr="002E02B3" w:rsidRDefault="002E02B3" w:rsidP="002E02B3">
      <w:pPr>
        <w:jc w:val="both"/>
        <w:rPr>
          <w:sz w:val="24"/>
          <w:szCs w:val="24"/>
        </w:rPr>
      </w:pPr>
      <w:r w:rsidRPr="002E02B3">
        <w:rPr>
          <w:sz w:val="24"/>
          <w:szCs w:val="24"/>
        </w:rPr>
        <w:t>4.</w:t>
      </w:r>
      <w:r w:rsidRPr="002E02B3">
        <w:rPr>
          <w:sz w:val="24"/>
          <w:szCs w:val="24"/>
        </w:rPr>
        <w:tab/>
        <w:t xml:space="preserve">Tanto </w:t>
      </w:r>
      <w:proofErr w:type="spellStart"/>
      <w:r w:rsidRPr="002E02B3">
        <w:rPr>
          <w:sz w:val="24"/>
          <w:szCs w:val="24"/>
        </w:rPr>
        <w:t>owner</w:t>
      </w:r>
      <w:proofErr w:type="spellEnd"/>
      <w:r w:rsidRPr="002E02B3">
        <w:rPr>
          <w:sz w:val="24"/>
          <w:szCs w:val="24"/>
        </w:rPr>
        <w:t xml:space="preserve"> como colaborador hacen un cambio en el README.md y hacen un </w:t>
      </w:r>
      <w:proofErr w:type="spellStart"/>
      <w:r w:rsidRPr="002E02B3">
        <w:rPr>
          <w:sz w:val="24"/>
          <w:szCs w:val="24"/>
        </w:rPr>
        <w:t>Pull</w:t>
      </w:r>
      <w:proofErr w:type="spellEnd"/>
      <w:r w:rsidRPr="002E02B3">
        <w:rPr>
          <w:sz w:val="24"/>
          <w:szCs w:val="24"/>
        </w:rPr>
        <w:t xml:space="preserve"> </w:t>
      </w:r>
      <w:proofErr w:type="spellStart"/>
      <w:r w:rsidRPr="002E02B3">
        <w:rPr>
          <w:sz w:val="24"/>
          <w:szCs w:val="24"/>
        </w:rPr>
        <w:t>Request</w:t>
      </w:r>
      <w:proofErr w:type="spellEnd"/>
      <w:r w:rsidRPr="002E02B3">
        <w:rPr>
          <w:sz w:val="24"/>
          <w:szCs w:val="24"/>
        </w:rPr>
        <w:t xml:space="preserve"> (PR) a la rama </w:t>
      </w:r>
      <w:proofErr w:type="spellStart"/>
      <w:r w:rsidRPr="002E02B3">
        <w:rPr>
          <w:sz w:val="24"/>
          <w:szCs w:val="24"/>
        </w:rPr>
        <w:t>main</w:t>
      </w:r>
      <w:proofErr w:type="spellEnd"/>
      <w:r w:rsidRPr="002E02B3">
        <w:rPr>
          <w:sz w:val="24"/>
          <w:szCs w:val="24"/>
        </w:rPr>
        <w:t>/</w:t>
      </w:r>
      <w:proofErr w:type="gramStart"/>
      <w:r w:rsidRPr="002E02B3">
        <w:rPr>
          <w:sz w:val="24"/>
          <w:szCs w:val="24"/>
        </w:rPr>
        <w:t>master</w:t>
      </w:r>
      <w:proofErr w:type="gramEnd"/>
    </w:p>
    <w:p w14:paraId="63F06A99" w14:textId="77777777" w:rsidR="002E02B3" w:rsidRPr="002E02B3" w:rsidRDefault="002E02B3" w:rsidP="002E02B3">
      <w:pPr>
        <w:jc w:val="both"/>
        <w:rPr>
          <w:sz w:val="24"/>
          <w:szCs w:val="24"/>
        </w:rPr>
      </w:pPr>
    </w:p>
    <w:p w14:paraId="19366034" w14:textId="77777777" w:rsidR="002E02B3" w:rsidRPr="002E02B3" w:rsidRDefault="002E02B3" w:rsidP="002E02B3">
      <w:pPr>
        <w:jc w:val="both"/>
        <w:rPr>
          <w:sz w:val="24"/>
          <w:szCs w:val="24"/>
        </w:rPr>
      </w:pPr>
    </w:p>
    <w:p w14:paraId="56155E97" w14:textId="77777777" w:rsidR="002E02B3" w:rsidRPr="002E02B3" w:rsidRDefault="002E02B3" w:rsidP="002E02B3">
      <w:pPr>
        <w:jc w:val="both"/>
        <w:rPr>
          <w:sz w:val="24"/>
          <w:szCs w:val="24"/>
        </w:rPr>
      </w:pPr>
      <w:r w:rsidRPr="002E02B3">
        <w:rPr>
          <w:sz w:val="24"/>
          <w:szCs w:val="24"/>
        </w:rPr>
        <w:t>(</w:t>
      </w:r>
      <w:proofErr w:type="gramStart"/>
      <w:r w:rsidRPr="002E02B3">
        <w:rPr>
          <w:sz w:val="24"/>
          <w:szCs w:val="24"/>
        </w:rPr>
        <w:t>Recomendación :</w:t>
      </w:r>
      <w:proofErr w:type="gramEnd"/>
      <w:r w:rsidRPr="002E02B3">
        <w:rPr>
          <w:sz w:val="24"/>
          <w:szCs w:val="24"/>
        </w:rPr>
        <w:t xml:space="preserve"> deben trabajar en equipo y distribuirse de mejor manera quien va a modificar qué, para evitar modificar los mismos archivos al mismo tiempo, si no se editan los mismos archivos la resolución de conflictos es automática)</w:t>
      </w:r>
    </w:p>
    <w:p w14:paraId="0CDAAD70" w14:textId="77777777" w:rsidR="002E02B3" w:rsidRPr="002E02B3" w:rsidRDefault="002E02B3" w:rsidP="002E02B3">
      <w:pPr>
        <w:jc w:val="both"/>
        <w:rPr>
          <w:sz w:val="24"/>
          <w:szCs w:val="24"/>
        </w:rPr>
      </w:pPr>
    </w:p>
    <w:p w14:paraId="3C3C485A" w14:textId="77777777" w:rsidR="002E02B3" w:rsidRPr="002E02B3" w:rsidRDefault="002E02B3" w:rsidP="002E02B3">
      <w:pPr>
        <w:jc w:val="both"/>
        <w:rPr>
          <w:sz w:val="24"/>
          <w:szCs w:val="24"/>
        </w:rPr>
      </w:pPr>
      <w:r w:rsidRPr="002E02B3">
        <w:rPr>
          <w:sz w:val="24"/>
          <w:szCs w:val="24"/>
        </w:rPr>
        <w:t>5.</w:t>
      </w:r>
      <w:r w:rsidRPr="002E02B3">
        <w:rPr>
          <w:sz w:val="24"/>
          <w:szCs w:val="24"/>
        </w:rPr>
        <w:tab/>
        <w:t xml:space="preserve">Teniendo en cuenta la recomendación, mezclen los cambios a la rama </w:t>
      </w:r>
      <w:proofErr w:type="spellStart"/>
      <w:r w:rsidRPr="002E02B3">
        <w:rPr>
          <w:sz w:val="24"/>
          <w:szCs w:val="24"/>
        </w:rPr>
        <w:t>main</w:t>
      </w:r>
      <w:proofErr w:type="spellEnd"/>
      <w:r w:rsidRPr="002E02B3">
        <w:rPr>
          <w:sz w:val="24"/>
          <w:szCs w:val="24"/>
        </w:rPr>
        <w:t xml:space="preserve"> a través de PR con el </w:t>
      </w:r>
      <w:proofErr w:type="spellStart"/>
      <w:r w:rsidRPr="002E02B3">
        <w:rPr>
          <w:sz w:val="24"/>
          <w:szCs w:val="24"/>
        </w:rPr>
        <w:t>check</w:t>
      </w:r>
      <w:proofErr w:type="spellEnd"/>
      <w:r w:rsidRPr="002E02B3">
        <w:rPr>
          <w:sz w:val="24"/>
          <w:szCs w:val="24"/>
        </w:rPr>
        <w:t>/</w:t>
      </w:r>
      <w:proofErr w:type="spellStart"/>
      <w:r w:rsidRPr="002E02B3">
        <w:rPr>
          <w:sz w:val="24"/>
          <w:szCs w:val="24"/>
        </w:rPr>
        <w:t>review</w:t>
      </w:r>
      <w:proofErr w:type="spellEnd"/>
      <w:r w:rsidRPr="002E02B3">
        <w:rPr>
          <w:sz w:val="24"/>
          <w:szCs w:val="24"/>
        </w:rPr>
        <w:t>/</w:t>
      </w:r>
      <w:proofErr w:type="spellStart"/>
      <w:r w:rsidRPr="002E02B3">
        <w:rPr>
          <w:sz w:val="24"/>
          <w:szCs w:val="24"/>
        </w:rPr>
        <w:t>approval</w:t>
      </w:r>
      <w:proofErr w:type="spellEnd"/>
      <w:r w:rsidRPr="002E02B3">
        <w:rPr>
          <w:sz w:val="24"/>
          <w:szCs w:val="24"/>
        </w:rPr>
        <w:t xml:space="preserve"> del otro compañero (Cuando se hace </w:t>
      </w:r>
      <w:proofErr w:type="spellStart"/>
      <w:r w:rsidRPr="002E02B3">
        <w:rPr>
          <w:sz w:val="24"/>
          <w:szCs w:val="24"/>
        </w:rPr>
        <w:t>merge</w:t>
      </w:r>
      <w:proofErr w:type="spellEnd"/>
      <w:r w:rsidRPr="002E02B3">
        <w:rPr>
          <w:sz w:val="24"/>
          <w:szCs w:val="24"/>
        </w:rPr>
        <w:t xml:space="preserve"> se deberían borrar las ramas en </w:t>
      </w:r>
      <w:proofErr w:type="spellStart"/>
      <w:r w:rsidRPr="002E02B3">
        <w:rPr>
          <w:sz w:val="24"/>
          <w:szCs w:val="24"/>
        </w:rPr>
        <w:t>github</w:t>
      </w:r>
      <w:proofErr w:type="spellEnd"/>
      <w:r w:rsidRPr="002E02B3">
        <w:rPr>
          <w:sz w:val="24"/>
          <w:szCs w:val="24"/>
        </w:rPr>
        <w:t>)]</w:t>
      </w:r>
    </w:p>
    <w:p w14:paraId="6FB0740B" w14:textId="77777777" w:rsidR="002E02B3" w:rsidRPr="002E02B3" w:rsidRDefault="002E02B3" w:rsidP="002E02B3">
      <w:pPr>
        <w:jc w:val="both"/>
        <w:rPr>
          <w:sz w:val="24"/>
          <w:szCs w:val="24"/>
        </w:rPr>
      </w:pPr>
    </w:p>
    <w:p w14:paraId="5F60B18C" w14:textId="77777777" w:rsidR="002E02B3" w:rsidRPr="002E02B3" w:rsidRDefault="002E02B3" w:rsidP="002E02B3">
      <w:pPr>
        <w:jc w:val="both"/>
        <w:rPr>
          <w:sz w:val="24"/>
          <w:szCs w:val="24"/>
        </w:rPr>
      </w:pPr>
      <w:r w:rsidRPr="002E02B3">
        <w:rPr>
          <w:sz w:val="24"/>
          <w:szCs w:val="24"/>
        </w:rPr>
        <w:t xml:space="preserve">Como Borrar Ramas después de un </w:t>
      </w:r>
      <w:proofErr w:type="spellStart"/>
      <w:r w:rsidRPr="002E02B3">
        <w:rPr>
          <w:sz w:val="24"/>
          <w:szCs w:val="24"/>
        </w:rPr>
        <w:t>Pull</w:t>
      </w:r>
      <w:proofErr w:type="spellEnd"/>
      <w:r w:rsidRPr="002E02B3">
        <w:rPr>
          <w:sz w:val="24"/>
          <w:szCs w:val="24"/>
        </w:rPr>
        <w:t xml:space="preserve"> </w:t>
      </w:r>
      <w:proofErr w:type="spellStart"/>
      <w:r w:rsidRPr="002E02B3">
        <w:rPr>
          <w:sz w:val="24"/>
          <w:szCs w:val="24"/>
        </w:rPr>
        <w:t>Request</w:t>
      </w:r>
      <w:proofErr w:type="spellEnd"/>
    </w:p>
    <w:p w14:paraId="1B8822E6" w14:textId="77777777" w:rsidR="002E02B3" w:rsidRPr="002E02B3" w:rsidRDefault="002E02B3" w:rsidP="002E02B3">
      <w:pPr>
        <w:jc w:val="both"/>
        <w:rPr>
          <w:sz w:val="24"/>
          <w:szCs w:val="24"/>
        </w:rPr>
      </w:pPr>
    </w:p>
    <w:p w14:paraId="50AF9FA1" w14:textId="77777777" w:rsidR="002E02B3" w:rsidRPr="002E02B3" w:rsidRDefault="002E02B3" w:rsidP="002E02B3">
      <w:pPr>
        <w:jc w:val="both"/>
        <w:rPr>
          <w:sz w:val="24"/>
          <w:szCs w:val="24"/>
        </w:rPr>
      </w:pPr>
      <w:r w:rsidRPr="002E02B3">
        <w:rPr>
          <w:sz w:val="24"/>
          <w:szCs w:val="24"/>
        </w:rPr>
        <w:t>Se dirigen a la configuración de su repositorio:</w:t>
      </w:r>
    </w:p>
    <w:p w14:paraId="7C8BC7AA" w14:textId="77777777" w:rsidR="002E02B3" w:rsidRPr="002E02B3" w:rsidRDefault="002E02B3" w:rsidP="002E02B3">
      <w:pPr>
        <w:jc w:val="both"/>
        <w:rPr>
          <w:sz w:val="24"/>
          <w:szCs w:val="24"/>
        </w:rPr>
      </w:pPr>
      <w:r w:rsidRPr="002E02B3">
        <w:rPr>
          <w:sz w:val="24"/>
          <w:szCs w:val="24"/>
        </w:rPr>
        <w:t xml:space="preserve">Y en general Se dirigen al final en el área del </w:t>
      </w:r>
      <w:proofErr w:type="spellStart"/>
      <w:r w:rsidRPr="002E02B3">
        <w:rPr>
          <w:sz w:val="24"/>
          <w:szCs w:val="24"/>
        </w:rPr>
        <w:t>pull</w:t>
      </w:r>
      <w:proofErr w:type="spellEnd"/>
      <w:r w:rsidRPr="002E02B3">
        <w:rPr>
          <w:sz w:val="24"/>
          <w:szCs w:val="24"/>
        </w:rPr>
        <w:t xml:space="preserve"> </w:t>
      </w:r>
      <w:proofErr w:type="spellStart"/>
      <w:r w:rsidRPr="002E02B3">
        <w:rPr>
          <w:sz w:val="24"/>
          <w:szCs w:val="24"/>
        </w:rPr>
        <w:t>requests</w:t>
      </w:r>
      <w:proofErr w:type="spellEnd"/>
      <w:r w:rsidRPr="002E02B3">
        <w:rPr>
          <w:sz w:val="24"/>
          <w:szCs w:val="24"/>
        </w:rPr>
        <w:t xml:space="preserve"> y seleccionan “</w:t>
      </w:r>
      <w:proofErr w:type="spellStart"/>
      <w:r w:rsidRPr="002E02B3">
        <w:rPr>
          <w:sz w:val="24"/>
          <w:szCs w:val="24"/>
        </w:rPr>
        <w:t>Automatically</w:t>
      </w:r>
      <w:proofErr w:type="spellEnd"/>
      <w:r w:rsidRPr="002E02B3">
        <w:rPr>
          <w:sz w:val="24"/>
          <w:szCs w:val="24"/>
        </w:rPr>
        <w:t xml:space="preserve"> </w:t>
      </w:r>
      <w:proofErr w:type="spellStart"/>
      <w:r w:rsidRPr="002E02B3">
        <w:rPr>
          <w:sz w:val="24"/>
          <w:szCs w:val="24"/>
        </w:rPr>
        <w:t>delete</w:t>
      </w:r>
      <w:proofErr w:type="spellEnd"/>
      <w:r w:rsidRPr="002E02B3">
        <w:rPr>
          <w:sz w:val="24"/>
          <w:szCs w:val="24"/>
        </w:rPr>
        <w:t xml:space="preserve"> head </w:t>
      </w:r>
      <w:proofErr w:type="spellStart"/>
      <w:r w:rsidRPr="002E02B3">
        <w:rPr>
          <w:sz w:val="24"/>
          <w:szCs w:val="24"/>
        </w:rPr>
        <w:t>branches</w:t>
      </w:r>
      <w:proofErr w:type="spellEnd"/>
      <w:r w:rsidRPr="002E02B3">
        <w:rPr>
          <w:sz w:val="24"/>
          <w:szCs w:val="24"/>
        </w:rPr>
        <w:t>”</w:t>
      </w:r>
    </w:p>
    <w:p w14:paraId="1977BF58" w14:textId="77777777" w:rsidR="002E02B3" w:rsidRPr="002E02B3" w:rsidRDefault="002E02B3" w:rsidP="002E02B3">
      <w:pPr>
        <w:jc w:val="both"/>
        <w:rPr>
          <w:sz w:val="24"/>
          <w:szCs w:val="24"/>
        </w:rPr>
      </w:pPr>
    </w:p>
    <w:p w14:paraId="21F44CBE" w14:textId="77777777" w:rsidR="002E02B3" w:rsidRPr="002E02B3" w:rsidRDefault="002E02B3" w:rsidP="002E02B3">
      <w:pPr>
        <w:jc w:val="both"/>
        <w:rPr>
          <w:sz w:val="24"/>
          <w:szCs w:val="24"/>
        </w:rPr>
      </w:pPr>
    </w:p>
    <w:p w14:paraId="3430CA39" w14:textId="77777777" w:rsidR="002E02B3" w:rsidRPr="002E02B3" w:rsidRDefault="002E02B3" w:rsidP="002E02B3">
      <w:pPr>
        <w:jc w:val="both"/>
        <w:rPr>
          <w:sz w:val="24"/>
          <w:szCs w:val="24"/>
        </w:rPr>
      </w:pPr>
      <w:r w:rsidRPr="002E02B3">
        <w:rPr>
          <w:sz w:val="24"/>
          <w:szCs w:val="24"/>
        </w:rPr>
        <w:t xml:space="preserve">Aprobación </w:t>
      </w:r>
      <w:proofErr w:type="spellStart"/>
      <w:r w:rsidRPr="002E02B3">
        <w:rPr>
          <w:sz w:val="24"/>
          <w:szCs w:val="24"/>
        </w:rPr>
        <w:t>Pull</w:t>
      </w:r>
      <w:proofErr w:type="spellEnd"/>
      <w:r w:rsidRPr="002E02B3">
        <w:rPr>
          <w:sz w:val="24"/>
          <w:szCs w:val="24"/>
        </w:rPr>
        <w:t xml:space="preserve"> </w:t>
      </w:r>
      <w:proofErr w:type="spellStart"/>
      <w:r w:rsidRPr="002E02B3">
        <w:rPr>
          <w:sz w:val="24"/>
          <w:szCs w:val="24"/>
        </w:rPr>
        <w:t>Request</w:t>
      </w:r>
      <w:proofErr w:type="spellEnd"/>
    </w:p>
    <w:p w14:paraId="4ECAC532" w14:textId="77777777" w:rsidR="002E02B3" w:rsidRPr="002E02B3" w:rsidRDefault="002E02B3" w:rsidP="002E02B3">
      <w:pPr>
        <w:jc w:val="both"/>
        <w:rPr>
          <w:sz w:val="24"/>
          <w:szCs w:val="24"/>
        </w:rPr>
      </w:pPr>
    </w:p>
    <w:p w14:paraId="53FBFCDC" w14:textId="77777777" w:rsidR="002E02B3" w:rsidRPr="002E02B3" w:rsidRDefault="002E02B3" w:rsidP="002E02B3">
      <w:pPr>
        <w:jc w:val="both"/>
        <w:rPr>
          <w:sz w:val="24"/>
          <w:szCs w:val="24"/>
        </w:rPr>
      </w:pPr>
      <w:r w:rsidRPr="002E02B3">
        <w:rPr>
          <w:sz w:val="24"/>
          <w:szCs w:val="24"/>
        </w:rPr>
        <w:t xml:space="preserve">Nos dirigimos (todavía en configuraciones) a </w:t>
      </w:r>
      <w:proofErr w:type="spellStart"/>
      <w:r w:rsidRPr="002E02B3">
        <w:rPr>
          <w:sz w:val="24"/>
          <w:szCs w:val="24"/>
        </w:rPr>
        <w:t>Branches</w:t>
      </w:r>
      <w:proofErr w:type="spellEnd"/>
      <w:r w:rsidRPr="002E02B3">
        <w:rPr>
          <w:sz w:val="24"/>
          <w:szCs w:val="24"/>
        </w:rPr>
        <w:t xml:space="preserve">, en esta visualizarán donde daremos protección de nuestras ramas, seleccionamos </w:t>
      </w:r>
      <w:proofErr w:type="spellStart"/>
      <w:r w:rsidRPr="002E02B3">
        <w:rPr>
          <w:sz w:val="24"/>
          <w:szCs w:val="24"/>
        </w:rPr>
        <w:t>Add</w:t>
      </w:r>
      <w:proofErr w:type="spellEnd"/>
      <w:r w:rsidRPr="002E02B3">
        <w:rPr>
          <w:sz w:val="24"/>
          <w:szCs w:val="24"/>
        </w:rPr>
        <w:t xml:space="preserve"> rule</w:t>
      </w:r>
    </w:p>
    <w:p w14:paraId="05205AC5" w14:textId="77777777" w:rsidR="002E02B3" w:rsidRPr="002E02B3" w:rsidRDefault="002E02B3" w:rsidP="002E02B3">
      <w:pPr>
        <w:jc w:val="both"/>
        <w:rPr>
          <w:sz w:val="24"/>
          <w:szCs w:val="24"/>
        </w:rPr>
      </w:pPr>
    </w:p>
    <w:p w14:paraId="4546D8AF" w14:textId="77777777" w:rsidR="002E02B3" w:rsidRPr="002E02B3" w:rsidRDefault="002E02B3" w:rsidP="002E02B3">
      <w:pPr>
        <w:jc w:val="both"/>
        <w:rPr>
          <w:sz w:val="24"/>
          <w:szCs w:val="24"/>
        </w:rPr>
      </w:pPr>
    </w:p>
    <w:p w14:paraId="49F3965A" w14:textId="77777777" w:rsidR="002E02B3" w:rsidRPr="002E02B3" w:rsidRDefault="002E02B3" w:rsidP="002E02B3">
      <w:pPr>
        <w:jc w:val="both"/>
        <w:rPr>
          <w:sz w:val="24"/>
          <w:szCs w:val="24"/>
        </w:rPr>
      </w:pPr>
      <w:r w:rsidRPr="002E02B3">
        <w:rPr>
          <w:sz w:val="24"/>
          <w:szCs w:val="24"/>
        </w:rPr>
        <w:t xml:space="preserve">Aquí damos el nombre de nuestra rama (Verificar el nombre tal cual lo tenemos en nuestro repositorio) y seleccionamos la primera opción como se muestra, así estamos requiriendo que cuando se haga ese </w:t>
      </w:r>
      <w:proofErr w:type="spellStart"/>
      <w:r w:rsidRPr="002E02B3">
        <w:rPr>
          <w:sz w:val="24"/>
          <w:szCs w:val="24"/>
        </w:rPr>
        <w:t>pull</w:t>
      </w:r>
      <w:proofErr w:type="spellEnd"/>
      <w:r w:rsidRPr="002E02B3">
        <w:rPr>
          <w:sz w:val="24"/>
          <w:szCs w:val="24"/>
        </w:rPr>
        <w:t xml:space="preserve"> </w:t>
      </w:r>
      <w:proofErr w:type="spellStart"/>
      <w:r w:rsidRPr="002E02B3">
        <w:rPr>
          <w:sz w:val="24"/>
          <w:szCs w:val="24"/>
        </w:rPr>
        <w:t>request</w:t>
      </w:r>
      <w:proofErr w:type="spellEnd"/>
      <w:r w:rsidRPr="002E02B3">
        <w:rPr>
          <w:sz w:val="24"/>
          <w:szCs w:val="24"/>
        </w:rPr>
        <w:t xml:space="preserve"> en nuestra rama se necesita aprobación de otro compañero, Vamos al final y damos clic en </w:t>
      </w:r>
      <w:proofErr w:type="spellStart"/>
      <w:r w:rsidRPr="002E02B3">
        <w:rPr>
          <w:sz w:val="24"/>
          <w:szCs w:val="24"/>
        </w:rPr>
        <w:t>Create</w:t>
      </w:r>
      <w:proofErr w:type="spellEnd"/>
    </w:p>
    <w:p w14:paraId="20DBE04D" w14:textId="77777777" w:rsidR="002E02B3" w:rsidRPr="002E02B3" w:rsidRDefault="002E02B3" w:rsidP="002E02B3">
      <w:pPr>
        <w:jc w:val="both"/>
        <w:rPr>
          <w:sz w:val="24"/>
          <w:szCs w:val="24"/>
        </w:rPr>
      </w:pPr>
    </w:p>
    <w:p w14:paraId="66DD945C" w14:textId="2E38A923" w:rsidR="002E02B3" w:rsidRPr="00BA588A" w:rsidRDefault="002E02B3" w:rsidP="002E02B3">
      <w:pPr>
        <w:jc w:val="both"/>
        <w:rPr>
          <w:sz w:val="24"/>
          <w:szCs w:val="24"/>
        </w:rPr>
      </w:pPr>
      <w:r w:rsidRPr="002E02B3">
        <w:rPr>
          <w:sz w:val="24"/>
          <w:szCs w:val="24"/>
        </w:rPr>
        <w:t>Y así protegimos nuestra rama principal, esto se vuelve muy relevante cuando trabajamos en parejas o en equipos, deberían tener un mensaje final que se vea así</w:t>
      </w:r>
    </w:p>
    <w:p w14:paraId="34B9B03E" w14:textId="3CEA7576" w:rsidR="00D51D60" w:rsidRPr="00D51D60" w:rsidRDefault="00D51D60" w:rsidP="00D51D60">
      <w:pPr>
        <w:jc w:val="both"/>
        <w:rPr>
          <w:sz w:val="24"/>
          <w:szCs w:val="24"/>
        </w:rPr>
      </w:pPr>
    </w:p>
    <w:sectPr w:rsidR="00D51D60" w:rsidRPr="00D51D60">
      <w:pgSz w:w="12240" w:h="15840"/>
      <w:pgMar w:top="1440" w:right="1440" w:bottom="1440" w:left="144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00000001"/>
    <w:lvl w:ilvl="0" w:tplc="E0547E1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/>
      </w:rPr>
    </w:lvl>
    <w:lvl w:ilvl="1" w:tplc="52B2CEF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9C09F7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B56CD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0866A5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81CB3E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692FD5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866AFC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1A2E59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16E0DA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D7C7394">
      <w:start w:val="1"/>
      <w:numFmt w:val="decimal"/>
      <w:lvlText w:val=""/>
      <w:lvlJc w:val="left"/>
    </w:lvl>
    <w:lvl w:ilvl="2" w:tplc="596A9558">
      <w:start w:val="1"/>
      <w:numFmt w:val="decimal"/>
      <w:lvlText w:val=""/>
      <w:lvlJc w:val="left"/>
    </w:lvl>
    <w:lvl w:ilvl="3" w:tplc="E61A2B08">
      <w:start w:val="1"/>
      <w:numFmt w:val="decimal"/>
      <w:lvlText w:val=""/>
      <w:lvlJc w:val="left"/>
    </w:lvl>
    <w:lvl w:ilvl="4" w:tplc="29FE57A2">
      <w:start w:val="1"/>
      <w:numFmt w:val="decimal"/>
      <w:lvlText w:val=""/>
      <w:lvlJc w:val="left"/>
    </w:lvl>
    <w:lvl w:ilvl="5" w:tplc="678CF6C6">
      <w:start w:val="1"/>
      <w:numFmt w:val="decimal"/>
      <w:lvlText w:val=""/>
      <w:lvlJc w:val="left"/>
    </w:lvl>
    <w:lvl w:ilvl="6" w:tplc="A9DE3702">
      <w:start w:val="1"/>
      <w:numFmt w:val="decimal"/>
      <w:lvlText w:val=""/>
      <w:lvlJc w:val="left"/>
    </w:lvl>
    <w:lvl w:ilvl="7" w:tplc="AB36DBF8">
      <w:start w:val="1"/>
      <w:numFmt w:val="decimal"/>
      <w:lvlText w:val=""/>
      <w:lvlJc w:val="left"/>
    </w:lvl>
    <w:lvl w:ilvl="8" w:tplc="366A0A08">
      <w:start w:val="1"/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32065D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ourier New" w:hAnsi="Courier New"/>
      </w:rPr>
    </w:lvl>
    <w:lvl w:ilvl="1" w:tplc="6AD27A84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57C4212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6807306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3521A72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862F500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8249714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9C0C2B0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5640960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79F4FFFA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E4E7464">
      <w:start w:val="1"/>
      <w:numFmt w:val="decimal"/>
      <w:lvlText w:val=""/>
      <w:lvlJc w:val="left"/>
    </w:lvl>
    <w:lvl w:ilvl="2" w:tplc="A3F0E018">
      <w:start w:val="1"/>
      <w:numFmt w:val="decimal"/>
      <w:lvlText w:val=""/>
      <w:lvlJc w:val="left"/>
    </w:lvl>
    <w:lvl w:ilvl="3" w:tplc="BCFCAAAE">
      <w:start w:val="1"/>
      <w:numFmt w:val="decimal"/>
      <w:lvlText w:val=""/>
      <w:lvlJc w:val="left"/>
    </w:lvl>
    <w:lvl w:ilvl="4" w:tplc="4704F67A">
      <w:start w:val="1"/>
      <w:numFmt w:val="decimal"/>
      <w:lvlText w:val=""/>
      <w:lvlJc w:val="left"/>
    </w:lvl>
    <w:lvl w:ilvl="5" w:tplc="5838E076">
      <w:start w:val="1"/>
      <w:numFmt w:val="decimal"/>
      <w:lvlText w:val=""/>
      <w:lvlJc w:val="left"/>
    </w:lvl>
    <w:lvl w:ilvl="6" w:tplc="C08E8DBC">
      <w:start w:val="1"/>
      <w:numFmt w:val="decimal"/>
      <w:lvlText w:val=""/>
      <w:lvlJc w:val="left"/>
    </w:lvl>
    <w:lvl w:ilvl="7" w:tplc="E1CE1D32">
      <w:start w:val="1"/>
      <w:numFmt w:val="decimal"/>
      <w:lvlText w:val=""/>
      <w:lvlJc w:val="left"/>
    </w:lvl>
    <w:lvl w:ilvl="8" w:tplc="5A0A9DA8">
      <w:start w:val="1"/>
      <w:numFmt w:val="decimal"/>
      <w:lvlText w:val=""/>
      <w:lvlJc w:val="left"/>
    </w:lvl>
  </w:abstractNum>
  <w:abstractNum w:abstractNumId="4" w15:restartNumberingAfterBreak="0">
    <w:nsid w:val="2B4A70D9"/>
    <w:multiLevelType w:val="multilevel"/>
    <w:tmpl w:val="13C6D2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7E2A6D"/>
    <w:multiLevelType w:val="multilevel"/>
    <w:tmpl w:val="A878B23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64B67D6"/>
    <w:multiLevelType w:val="multilevel"/>
    <w:tmpl w:val="9B8828A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8E669F6"/>
    <w:multiLevelType w:val="multilevel"/>
    <w:tmpl w:val="BBECF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600827">
    <w:abstractNumId w:val="0"/>
  </w:num>
  <w:num w:numId="2" w16cid:durableId="182399615">
    <w:abstractNumId w:val="1"/>
  </w:num>
  <w:num w:numId="3" w16cid:durableId="357658132">
    <w:abstractNumId w:val="2"/>
  </w:num>
  <w:num w:numId="4" w16cid:durableId="1113744946">
    <w:abstractNumId w:val="3"/>
  </w:num>
  <w:num w:numId="5" w16cid:durableId="16398120">
    <w:abstractNumId w:val="6"/>
  </w:num>
  <w:num w:numId="6" w16cid:durableId="305015841">
    <w:abstractNumId w:val="5"/>
  </w:num>
  <w:num w:numId="7" w16cid:durableId="1036810742">
    <w:abstractNumId w:val="7"/>
  </w:num>
  <w:num w:numId="8" w16cid:durableId="1175267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20A3B"/>
    <w:rsid w:val="0009224C"/>
    <w:rsid w:val="000F3C87"/>
    <w:rsid w:val="000F4F62"/>
    <w:rsid w:val="0017690A"/>
    <w:rsid w:val="001C51BC"/>
    <w:rsid w:val="002242B7"/>
    <w:rsid w:val="00230BEC"/>
    <w:rsid w:val="002E02B3"/>
    <w:rsid w:val="003A6228"/>
    <w:rsid w:val="003D6AC9"/>
    <w:rsid w:val="00442093"/>
    <w:rsid w:val="00446AD2"/>
    <w:rsid w:val="004770CC"/>
    <w:rsid w:val="004C3171"/>
    <w:rsid w:val="005048E9"/>
    <w:rsid w:val="005405AB"/>
    <w:rsid w:val="00555F7F"/>
    <w:rsid w:val="00565B8C"/>
    <w:rsid w:val="00595EDB"/>
    <w:rsid w:val="005A3EA5"/>
    <w:rsid w:val="005A422A"/>
    <w:rsid w:val="005C29FA"/>
    <w:rsid w:val="005D1704"/>
    <w:rsid w:val="00784E0D"/>
    <w:rsid w:val="0079718C"/>
    <w:rsid w:val="007D0F3E"/>
    <w:rsid w:val="0081656A"/>
    <w:rsid w:val="00854AFD"/>
    <w:rsid w:val="0087514D"/>
    <w:rsid w:val="008D1389"/>
    <w:rsid w:val="008D4A04"/>
    <w:rsid w:val="009047C0"/>
    <w:rsid w:val="00920A3B"/>
    <w:rsid w:val="009B5815"/>
    <w:rsid w:val="00A1486C"/>
    <w:rsid w:val="00A4072A"/>
    <w:rsid w:val="00A90BDD"/>
    <w:rsid w:val="00AB74A4"/>
    <w:rsid w:val="00AC53A9"/>
    <w:rsid w:val="00AE2ABC"/>
    <w:rsid w:val="00B35470"/>
    <w:rsid w:val="00BA588A"/>
    <w:rsid w:val="00BA761A"/>
    <w:rsid w:val="00C44596"/>
    <w:rsid w:val="00C44669"/>
    <w:rsid w:val="00C81299"/>
    <w:rsid w:val="00C962B7"/>
    <w:rsid w:val="00CA1C13"/>
    <w:rsid w:val="00CB0668"/>
    <w:rsid w:val="00D027FC"/>
    <w:rsid w:val="00D24AEB"/>
    <w:rsid w:val="00D51D60"/>
    <w:rsid w:val="00DB0B21"/>
    <w:rsid w:val="00DB0EB5"/>
    <w:rsid w:val="00DB42DA"/>
    <w:rsid w:val="00E04F69"/>
    <w:rsid w:val="00E069F4"/>
    <w:rsid w:val="00E0737A"/>
    <w:rsid w:val="00E11491"/>
    <w:rsid w:val="00E12A48"/>
    <w:rsid w:val="00E32DCE"/>
    <w:rsid w:val="00ED4BE9"/>
    <w:rsid w:val="00EF3989"/>
    <w:rsid w:val="00F14C0A"/>
    <w:rsid w:val="00F640CE"/>
    <w:rsid w:val="00FA6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D1526"/>
  <w15:docId w15:val="{7A244FB6-960A-4551-AF5B-8809F7870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lang w:val="es-CO"/>
    </w:rPr>
  </w:style>
  <w:style w:type="paragraph" w:styleId="Heading1">
    <w:name w:val="heading 1"/>
    <w:basedOn w:val="Normal"/>
    <w:next w:val="Normal"/>
    <w:link w:val="Heading1Char"/>
    <w:qFormat/>
    <w:rsid w:val="00EF7B96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EF7B96"/>
    <w:rPr>
      <w:color w:val="0000FF"/>
      <w:u w:val="single"/>
    </w:rPr>
  </w:style>
  <w:style w:type="paragraph" w:customStyle="1" w:styleId="FencedCodebash">
    <w:name w:val="FencedCode.bash"/>
    <w:pPr>
      <w:shd w:val="solid" w:color="E2E2E2" w:fill="auto"/>
    </w:pPr>
    <w:rPr>
      <w:rFonts w:ascii="Consolas" w:eastAsia="Consolas" w:hAnsi="Consolas" w:cs="Consolas"/>
      <w:sz w:val="20"/>
      <w:szCs w:val="20"/>
    </w:rPr>
  </w:style>
  <w:style w:type="character" w:customStyle="1" w:styleId="Heading1Char">
    <w:name w:val="Heading 1 Char"/>
    <w:basedOn w:val="DefaultParagraphFont"/>
    <w:link w:val="Heading1"/>
    <w:rsid w:val="00CA1C13"/>
    <w:rPr>
      <w:rFonts w:ascii="Arial" w:hAnsi="Arial" w:cs="Arial"/>
      <w:b/>
      <w:bCs/>
      <w:kern w:val="32"/>
      <w:sz w:val="32"/>
      <w:szCs w:val="32"/>
    </w:rPr>
  </w:style>
  <w:style w:type="paragraph" w:styleId="ListParagraph">
    <w:name w:val="List Paragraph"/>
    <w:basedOn w:val="Normal"/>
    <w:uiPriority w:val="34"/>
    <w:qFormat/>
    <w:rsid w:val="00D51D6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51D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51D6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73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0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8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st.github.com/cgonzalezdai/cc33db72a6fe5178637aabb562eae35c" TargetMode="External"/><Relationship Id="rId18" Type="http://schemas.openxmlformats.org/officeDocument/2006/relationships/image" Target="media/image6.jpeg"/><Relationship Id="rId26" Type="http://schemas.openxmlformats.org/officeDocument/2006/relationships/hyperlink" Target="https://docs.github.com/es/enterprise-cloud@latest/pull-requests/collaborating-with-pull-requests/addressing-merge-conflicts/resolving-a-merge-conflict-on-github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hyperlink" Target="https://www.jetbrains.com/help/idea/resolving-conflicts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yperlink" Target="https://docs.github.com/es/account-and-profile/setting-up-and-managing-your-personal-account-on-github/managing-access-to-your-personal-repositories/inviting-collaborators-to-a-personal-repository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9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https://github.com/PDSW-ECI/labs/assets/118181543/7b7bba48-cbfb-4327-bec8-f72dc0d258e0" TargetMode="External"/><Relationship Id="rId11" Type="http://schemas.openxmlformats.org/officeDocument/2006/relationships/image" Target="https://github.com/PDSW-ECI/labs/assets/118181543/7c1cafdf-9a35-4180-99c4-8cabd84d21b8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jpeg"/><Relationship Id="rId37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hyperlink" Target="https://docs.github.com/es/account-and-profile/setting-up-and-managing-your-personal-account-on-github/managing-email-preferences/setting-your-commit-email-address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image" Target="https://github.com/PDSW-ECI/labs/assets/118181543/0a6db4de-3682-4e43-838c-415373596947" TargetMode="External"/><Relationship Id="rId19" Type="http://schemas.openxmlformats.org/officeDocument/2006/relationships/hyperlink" Target="https://github.com/santiagoartgut9/origen-.git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docs.github.com/es/account-and-profile/setting-up-and-managing-your-personal-account-on-github/managing-email-preferences/adding-an-email-address-to-your-github-accoun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jpe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2CD9AB-43E6-44BC-808E-A629C4386C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13</Pages>
  <Words>1660</Words>
  <Characters>9467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Cristian Polo</cp:lastModifiedBy>
  <cp:revision>53</cp:revision>
  <dcterms:created xsi:type="dcterms:W3CDTF">2025-01-23T21:00:00Z</dcterms:created>
  <dcterms:modified xsi:type="dcterms:W3CDTF">2025-01-30T03:49:00Z</dcterms:modified>
</cp:coreProperties>
</file>